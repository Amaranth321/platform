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2408" w:rsidRDefault="00482408">
      <w:pPr>
        <w:spacing w:before="1" w:line="100" w:lineRule="exact"/>
        <w:rPr>
          <w:sz w:val="10"/>
          <w:szCs w:val="10"/>
        </w:rPr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  <w:bookmarkStart w:id="0" w:name="_GoBack"/>
      <w:bookmarkEnd w:id="0"/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DD3B73">
      <w:pPr>
        <w:spacing w:line="780" w:lineRule="exact"/>
        <w:ind w:left="5366"/>
        <w:rPr>
          <w:sz w:val="72"/>
          <w:szCs w:val="72"/>
        </w:rPr>
      </w:pPr>
      <w:r>
        <w:rPr>
          <w:b/>
          <w:color w:val="383939"/>
          <w:w w:val="74"/>
          <w:sz w:val="72"/>
          <w:szCs w:val="72"/>
        </w:rPr>
        <w:t>POS</w:t>
      </w:r>
      <w:r>
        <w:rPr>
          <w:b/>
          <w:color w:val="383939"/>
          <w:spacing w:val="27"/>
          <w:w w:val="74"/>
          <w:sz w:val="72"/>
          <w:szCs w:val="72"/>
        </w:rPr>
        <w:t xml:space="preserve"> </w:t>
      </w:r>
      <w:r>
        <w:rPr>
          <w:b/>
          <w:color w:val="383939"/>
          <w:w w:val="83"/>
          <w:sz w:val="72"/>
          <w:szCs w:val="72"/>
        </w:rPr>
        <w:t>Management</w:t>
      </w:r>
    </w:p>
    <w:p w:rsidR="00482408" w:rsidRDefault="00DD3B73">
      <w:pPr>
        <w:spacing w:before="36" w:line="800" w:lineRule="exact"/>
        <w:ind w:left="5366"/>
        <w:rPr>
          <w:sz w:val="72"/>
          <w:szCs w:val="72"/>
        </w:rPr>
      </w:pPr>
      <w:proofErr w:type="gramStart"/>
      <w:r>
        <w:rPr>
          <w:b/>
          <w:color w:val="383939"/>
          <w:w w:val="81"/>
          <w:position w:val="-2"/>
          <w:sz w:val="72"/>
          <w:szCs w:val="72"/>
        </w:rPr>
        <w:t>and</w:t>
      </w:r>
      <w:proofErr w:type="gramEnd"/>
      <w:r>
        <w:rPr>
          <w:b/>
          <w:color w:val="383939"/>
          <w:spacing w:val="26"/>
          <w:w w:val="81"/>
          <w:position w:val="-2"/>
          <w:sz w:val="72"/>
          <w:szCs w:val="72"/>
        </w:rPr>
        <w:t xml:space="preserve"> </w:t>
      </w:r>
      <w:r>
        <w:rPr>
          <w:b/>
          <w:color w:val="383939"/>
          <w:w w:val="81"/>
          <w:position w:val="-2"/>
          <w:sz w:val="72"/>
          <w:szCs w:val="72"/>
        </w:rPr>
        <w:t>Data</w:t>
      </w:r>
      <w:r>
        <w:rPr>
          <w:b/>
          <w:color w:val="383939"/>
          <w:spacing w:val="14"/>
          <w:w w:val="81"/>
          <w:position w:val="-2"/>
          <w:sz w:val="72"/>
          <w:szCs w:val="72"/>
        </w:rPr>
        <w:t xml:space="preserve"> </w:t>
      </w:r>
      <w:r>
        <w:rPr>
          <w:b/>
          <w:color w:val="383939"/>
          <w:w w:val="81"/>
          <w:position w:val="-2"/>
          <w:sz w:val="72"/>
          <w:szCs w:val="72"/>
        </w:rPr>
        <w:t>Format</w:t>
      </w:r>
    </w:p>
    <w:p w:rsidR="00482408" w:rsidRDefault="00482408">
      <w:pPr>
        <w:spacing w:line="240" w:lineRule="exact"/>
        <w:rPr>
          <w:sz w:val="24"/>
          <w:szCs w:val="24"/>
        </w:rPr>
      </w:pPr>
    </w:p>
    <w:p w:rsidR="00482408" w:rsidRDefault="00CC558F">
      <w:pPr>
        <w:spacing w:before="36" w:line="250" w:lineRule="auto"/>
        <w:ind w:left="5573" w:right="76"/>
        <w:jc w:val="both"/>
      </w:pPr>
      <w:r>
        <w:pict>
          <v:group id="_x0000_s1199" style="position:absolute;left:0;text-align:left;margin-left:298.6pt;margin-top:3.9pt;width:0;height:67.2pt;z-index:-251675136;mso-position-horizontal-relative:page" coordorigin="5972,78" coordsize="0,1344">
            <v:shape id="_x0000_s1200" style="position:absolute;left:5972;top:78;width:0;height:1344" coordorigin="5972,78" coordsize="0,1344" path="m5972,78r,1344e" filled="f" strokecolor="#ff681c" strokeweight=".71825mm">
              <v:path arrowok="t"/>
            </v:shape>
            <w10:wrap anchorx="page"/>
          </v:group>
        </w:pict>
      </w:r>
      <w:r w:rsidR="00DD3B73">
        <w:rPr>
          <w:color w:val="737677"/>
          <w:w w:val="62"/>
        </w:rPr>
        <w:t>KAI</w:t>
      </w:r>
      <w:r w:rsidR="00DD3B73">
        <w:rPr>
          <w:color w:val="737677"/>
          <w:spacing w:val="11"/>
          <w:w w:val="62"/>
        </w:rPr>
        <w:t xml:space="preserve"> </w:t>
      </w:r>
      <w:r w:rsidR="00DD3B73">
        <w:rPr>
          <w:color w:val="737677"/>
          <w:w w:val="79"/>
        </w:rPr>
        <w:t>Unified</w:t>
      </w:r>
      <w:r w:rsidR="00DD3B73">
        <w:rPr>
          <w:color w:val="737677"/>
          <w:spacing w:val="9"/>
          <w:w w:val="79"/>
        </w:rPr>
        <w:t xml:space="preserve"> </w:t>
      </w:r>
      <w:r w:rsidR="004B4D61">
        <w:rPr>
          <w:color w:val="737677"/>
          <w:w w:val="79"/>
        </w:rPr>
        <w:t xml:space="preserve">Platform </w:t>
      </w:r>
      <w:r w:rsidR="004B4D61">
        <w:rPr>
          <w:color w:val="737677"/>
          <w:spacing w:val="5"/>
          <w:w w:val="79"/>
        </w:rPr>
        <w:t>can</w:t>
      </w:r>
      <w:r w:rsidR="00DD3B73">
        <w:rPr>
          <w:color w:val="737677"/>
          <w:spacing w:val="39"/>
          <w:w w:val="79"/>
        </w:rPr>
        <w:t xml:space="preserve"> </w:t>
      </w:r>
      <w:r w:rsidR="004B4D61">
        <w:rPr>
          <w:color w:val="737677"/>
          <w:w w:val="79"/>
        </w:rPr>
        <w:t xml:space="preserve">include </w:t>
      </w:r>
      <w:r w:rsidR="004B4D61">
        <w:rPr>
          <w:color w:val="737677"/>
          <w:spacing w:val="4"/>
          <w:w w:val="79"/>
        </w:rPr>
        <w:t>Point</w:t>
      </w:r>
      <w:r w:rsidR="00DD3B73">
        <w:rPr>
          <w:color w:val="737677"/>
          <w:spacing w:val="24"/>
          <w:w w:val="79"/>
        </w:rPr>
        <w:t xml:space="preserve"> </w:t>
      </w:r>
      <w:r w:rsidR="00DD3B73">
        <w:rPr>
          <w:color w:val="737677"/>
          <w:w w:val="79"/>
        </w:rPr>
        <w:t>of</w:t>
      </w:r>
      <w:r w:rsidR="00DD3B73">
        <w:rPr>
          <w:color w:val="737677"/>
          <w:spacing w:val="4"/>
          <w:w w:val="79"/>
        </w:rPr>
        <w:t xml:space="preserve"> </w:t>
      </w:r>
      <w:r w:rsidR="00DD3B73">
        <w:rPr>
          <w:color w:val="737677"/>
          <w:w w:val="79"/>
        </w:rPr>
        <w:t>Sale</w:t>
      </w:r>
      <w:r w:rsidR="00DD3B73">
        <w:rPr>
          <w:color w:val="737677"/>
          <w:spacing w:val="30"/>
          <w:w w:val="79"/>
        </w:rPr>
        <w:t xml:space="preserve"> </w:t>
      </w:r>
      <w:r w:rsidR="00DD3B73">
        <w:rPr>
          <w:color w:val="737677"/>
          <w:w w:val="79"/>
        </w:rPr>
        <w:t>(POS)</w:t>
      </w:r>
      <w:r w:rsidR="00DD3B73">
        <w:rPr>
          <w:color w:val="737677"/>
          <w:spacing w:val="-7"/>
          <w:w w:val="79"/>
        </w:rPr>
        <w:t xml:space="preserve"> </w:t>
      </w:r>
      <w:r w:rsidR="004B4D61">
        <w:rPr>
          <w:color w:val="737677"/>
          <w:w w:val="79"/>
        </w:rPr>
        <w:t xml:space="preserve">data </w:t>
      </w:r>
      <w:r w:rsidR="004B4D61">
        <w:rPr>
          <w:color w:val="737677"/>
          <w:spacing w:val="20"/>
          <w:w w:val="79"/>
        </w:rPr>
        <w:t>in</w:t>
      </w:r>
      <w:r w:rsidR="00DD3B73">
        <w:rPr>
          <w:color w:val="737677"/>
          <w:spacing w:val="12"/>
          <w:w w:val="79"/>
        </w:rPr>
        <w:t xml:space="preserve"> </w:t>
      </w:r>
      <w:r w:rsidR="00DD3B73">
        <w:rPr>
          <w:color w:val="737677"/>
        </w:rPr>
        <w:t>its</w:t>
      </w:r>
      <w:r w:rsidR="00DD3B73">
        <w:rPr>
          <w:color w:val="737677"/>
          <w:spacing w:val="-19"/>
        </w:rPr>
        <w:t xml:space="preserve"> </w:t>
      </w:r>
      <w:r w:rsidR="00DD3B73">
        <w:rPr>
          <w:color w:val="737677"/>
          <w:w w:val="88"/>
        </w:rPr>
        <w:t xml:space="preserve">reports, </w:t>
      </w:r>
      <w:r w:rsidR="00DD3B73">
        <w:rPr>
          <w:color w:val="737677"/>
          <w:w w:val="82"/>
        </w:rPr>
        <w:t>for</w:t>
      </w:r>
      <w:r w:rsidR="00DD3B73">
        <w:rPr>
          <w:color w:val="737677"/>
          <w:spacing w:val="14"/>
          <w:w w:val="82"/>
        </w:rPr>
        <w:t xml:space="preserve"> </w:t>
      </w:r>
      <w:r w:rsidR="004B4D61">
        <w:rPr>
          <w:color w:val="737677"/>
          <w:w w:val="82"/>
        </w:rPr>
        <w:t xml:space="preserve">comparison </w:t>
      </w:r>
      <w:r w:rsidR="004B4D61">
        <w:rPr>
          <w:color w:val="737677"/>
          <w:spacing w:val="12"/>
          <w:w w:val="82"/>
        </w:rPr>
        <w:t>with</w:t>
      </w:r>
      <w:r w:rsidR="00DD3B73">
        <w:rPr>
          <w:color w:val="737677"/>
          <w:spacing w:val="23"/>
          <w:w w:val="82"/>
        </w:rPr>
        <w:t xml:space="preserve"> </w:t>
      </w:r>
      <w:r w:rsidR="00DD3B73">
        <w:rPr>
          <w:color w:val="737677"/>
          <w:w w:val="82"/>
        </w:rPr>
        <w:t>Video</w:t>
      </w:r>
      <w:r w:rsidR="00DD3B73">
        <w:rPr>
          <w:color w:val="737677"/>
          <w:spacing w:val="-8"/>
          <w:w w:val="82"/>
        </w:rPr>
        <w:t xml:space="preserve"> </w:t>
      </w:r>
      <w:r w:rsidR="00DD3B73">
        <w:rPr>
          <w:color w:val="737677"/>
          <w:w w:val="82"/>
        </w:rPr>
        <w:t>Analytics</w:t>
      </w:r>
      <w:r w:rsidR="00DD3B73">
        <w:rPr>
          <w:color w:val="737677"/>
          <w:spacing w:val="16"/>
          <w:w w:val="82"/>
        </w:rPr>
        <w:t xml:space="preserve"> </w:t>
      </w:r>
      <w:r w:rsidR="00DD3B73">
        <w:rPr>
          <w:color w:val="737677"/>
        </w:rPr>
        <w:t>data.</w:t>
      </w:r>
      <w:r w:rsidR="00DD3B73">
        <w:rPr>
          <w:color w:val="737677"/>
          <w:spacing w:val="-12"/>
        </w:rPr>
        <w:t xml:space="preserve"> </w:t>
      </w:r>
      <w:r w:rsidR="00DD3B73">
        <w:rPr>
          <w:color w:val="737677"/>
          <w:w w:val="81"/>
        </w:rPr>
        <w:t>There</w:t>
      </w:r>
      <w:r w:rsidR="00DD3B73">
        <w:rPr>
          <w:color w:val="737677"/>
          <w:spacing w:val="16"/>
          <w:w w:val="81"/>
        </w:rPr>
        <w:t xml:space="preserve"> </w:t>
      </w:r>
      <w:r w:rsidR="00DD3B73">
        <w:rPr>
          <w:color w:val="737677"/>
        </w:rPr>
        <w:t>are</w:t>
      </w:r>
      <w:r w:rsidR="00DD3B73">
        <w:rPr>
          <w:color w:val="737677"/>
          <w:spacing w:val="-15"/>
        </w:rPr>
        <w:t xml:space="preserve"> </w:t>
      </w:r>
      <w:r w:rsidR="00DD3B73">
        <w:rPr>
          <w:color w:val="737677"/>
        </w:rPr>
        <w:t>2</w:t>
      </w:r>
      <w:r w:rsidR="00DD3B73">
        <w:rPr>
          <w:color w:val="737677"/>
          <w:spacing w:val="-5"/>
        </w:rPr>
        <w:t xml:space="preserve"> </w:t>
      </w:r>
      <w:r w:rsidR="00DD3B73">
        <w:rPr>
          <w:color w:val="737677"/>
          <w:w w:val="83"/>
        </w:rPr>
        <w:t>ways</w:t>
      </w:r>
      <w:r w:rsidR="00DD3B73">
        <w:rPr>
          <w:color w:val="737677"/>
          <w:spacing w:val="15"/>
          <w:w w:val="83"/>
        </w:rPr>
        <w:t xml:space="preserve"> </w:t>
      </w:r>
      <w:r w:rsidR="00DD3B73">
        <w:rPr>
          <w:color w:val="737677"/>
        </w:rPr>
        <w:t>to</w:t>
      </w:r>
      <w:r w:rsidR="00DD3B73">
        <w:rPr>
          <w:color w:val="737677"/>
          <w:spacing w:val="-16"/>
        </w:rPr>
        <w:t xml:space="preserve"> </w:t>
      </w:r>
      <w:r w:rsidR="00DD3B73">
        <w:rPr>
          <w:color w:val="737677"/>
          <w:w w:val="85"/>
        </w:rPr>
        <w:t xml:space="preserve">import </w:t>
      </w:r>
      <w:r w:rsidR="00DD3B73">
        <w:rPr>
          <w:color w:val="737677"/>
          <w:w w:val="76"/>
        </w:rPr>
        <w:t>your</w:t>
      </w:r>
      <w:r w:rsidR="00DD3B73">
        <w:rPr>
          <w:color w:val="737677"/>
          <w:spacing w:val="13"/>
          <w:w w:val="76"/>
        </w:rPr>
        <w:t xml:space="preserve"> </w:t>
      </w:r>
      <w:r w:rsidR="00DD3B73">
        <w:rPr>
          <w:color w:val="737677"/>
          <w:w w:val="76"/>
        </w:rPr>
        <w:t>POS</w:t>
      </w:r>
      <w:r w:rsidR="00DD3B73">
        <w:rPr>
          <w:color w:val="737677"/>
          <w:spacing w:val="2"/>
          <w:w w:val="76"/>
        </w:rPr>
        <w:t xml:space="preserve"> </w:t>
      </w:r>
      <w:r w:rsidR="00DD3B73">
        <w:rPr>
          <w:color w:val="737677"/>
        </w:rPr>
        <w:t>data</w:t>
      </w:r>
      <w:r w:rsidR="00DD3B73">
        <w:rPr>
          <w:color w:val="737677"/>
          <w:spacing w:val="-19"/>
        </w:rPr>
        <w:t xml:space="preserve"> </w:t>
      </w:r>
      <w:r w:rsidR="00DD3B73">
        <w:rPr>
          <w:color w:val="737677"/>
          <w:w w:val="81"/>
        </w:rPr>
        <w:t>into</w:t>
      </w:r>
      <w:r w:rsidR="00DD3B73">
        <w:rPr>
          <w:color w:val="737677"/>
          <w:spacing w:val="16"/>
          <w:w w:val="81"/>
        </w:rPr>
        <w:t xml:space="preserve"> </w:t>
      </w:r>
      <w:r w:rsidR="00DD3B73">
        <w:rPr>
          <w:color w:val="737677"/>
          <w:w w:val="81"/>
        </w:rPr>
        <w:t>your</w:t>
      </w:r>
      <w:r w:rsidR="00DD3B73">
        <w:rPr>
          <w:color w:val="737677"/>
          <w:spacing w:val="-7"/>
          <w:w w:val="81"/>
        </w:rPr>
        <w:t xml:space="preserve"> </w:t>
      </w:r>
      <w:r w:rsidR="00DD3B73">
        <w:rPr>
          <w:color w:val="737677"/>
          <w:w w:val="62"/>
        </w:rPr>
        <w:t>KAI</w:t>
      </w:r>
      <w:r w:rsidR="00DD3B73">
        <w:rPr>
          <w:color w:val="737677"/>
          <w:spacing w:val="13"/>
          <w:w w:val="62"/>
        </w:rPr>
        <w:t xml:space="preserve"> </w:t>
      </w:r>
      <w:r w:rsidR="00DD3B73">
        <w:rPr>
          <w:color w:val="737677"/>
          <w:w w:val="82"/>
        </w:rPr>
        <w:t>Unified</w:t>
      </w:r>
      <w:r w:rsidR="00DD3B73">
        <w:rPr>
          <w:color w:val="737677"/>
          <w:spacing w:val="-9"/>
          <w:w w:val="82"/>
        </w:rPr>
        <w:t xml:space="preserve"> </w:t>
      </w:r>
      <w:r w:rsidR="00DD3B73">
        <w:rPr>
          <w:color w:val="737677"/>
          <w:w w:val="82"/>
        </w:rPr>
        <w:t>Platform</w:t>
      </w:r>
      <w:r w:rsidR="00DD3B73">
        <w:rPr>
          <w:color w:val="737677"/>
          <w:spacing w:val="24"/>
          <w:w w:val="82"/>
        </w:rPr>
        <w:t xml:space="preserve"> </w:t>
      </w:r>
      <w:r w:rsidR="00DD3B73">
        <w:rPr>
          <w:color w:val="737677"/>
        </w:rPr>
        <w:t>account:</w:t>
      </w:r>
    </w:p>
    <w:p w:rsidR="00482408" w:rsidRDefault="00482408">
      <w:pPr>
        <w:spacing w:line="240" w:lineRule="exact"/>
        <w:rPr>
          <w:sz w:val="24"/>
          <w:szCs w:val="24"/>
        </w:rPr>
      </w:pPr>
    </w:p>
    <w:p w:rsidR="00482408" w:rsidRDefault="00DD3B73">
      <w:pPr>
        <w:ind w:left="5573" w:right="2504"/>
        <w:jc w:val="both"/>
      </w:pPr>
      <w:r>
        <w:rPr>
          <w:color w:val="737677"/>
        </w:rPr>
        <w:t>1.</w:t>
      </w:r>
      <w:r>
        <w:rPr>
          <w:color w:val="737677"/>
          <w:spacing w:val="21"/>
        </w:rPr>
        <w:t xml:space="preserve"> </w:t>
      </w:r>
      <w:r>
        <w:rPr>
          <w:color w:val="737677"/>
          <w:w w:val="84"/>
        </w:rPr>
        <w:t>Automatically</w:t>
      </w:r>
      <w:r>
        <w:rPr>
          <w:color w:val="737677"/>
          <w:spacing w:val="-9"/>
          <w:w w:val="84"/>
        </w:rPr>
        <w:t xml:space="preserve"> </w:t>
      </w:r>
      <w:r>
        <w:rPr>
          <w:color w:val="737677"/>
          <w:w w:val="84"/>
        </w:rPr>
        <w:t>via</w:t>
      </w:r>
      <w:r>
        <w:rPr>
          <w:color w:val="737677"/>
          <w:spacing w:val="7"/>
          <w:w w:val="84"/>
        </w:rPr>
        <w:t xml:space="preserve"> </w:t>
      </w:r>
      <w:r>
        <w:rPr>
          <w:color w:val="737677"/>
          <w:w w:val="74"/>
        </w:rPr>
        <w:t>FTP</w:t>
      </w:r>
      <w:r>
        <w:rPr>
          <w:color w:val="737677"/>
          <w:spacing w:val="-7"/>
          <w:w w:val="74"/>
        </w:rPr>
        <w:t xml:space="preserve"> </w:t>
      </w:r>
      <w:r>
        <w:rPr>
          <w:color w:val="737677"/>
          <w:w w:val="74"/>
        </w:rPr>
        <w:t>file</w:t>
      </w:r>
      <w:r>
        <w:rPr>
          <w:color w:val="737677"/>
          <w:spacing w:val="20"/>
          <w:w w:val="74"/>
        </w:rPr>
        <w:t xml:space="preserve"> </w:t>
      </w:r>
      <w:r>
        <w:rPr>
          <w:color w:val="737677"/>
          <w:w w:val="87"/>
        </w:rPr>
        <w:t>upload</w:t>
      </w:r>
    </w:p>
    <w:p w:rsidR="00482408" w:rsidRDefault="00DD3B73">
      <w:pPr>
        <w:spacing w:before="10" w:line="220" w:lineRule="exact"/>
        <w:ind w:left="5538" w:right="3599"/>
        <w:jc w:val="center"/>
      </w:pPr>
      <w:r>
        <w:rPr>
          <w:color w:val="737677"/>
          <w:position w:val="-1"/>
        </w:rPr>
        <w:t>2.</w:t>
      </w:r>
      <w:r>
        <w:rPr>
          <w:color w:val="737677"/>
          <w:spacing w:val="21"/>
          <w:position w:val="-1"/>
        </w:rPr>
        <w:t xml:space="preserve"> </w:t>
      </w:r>
      <w:r>
        <w:rPr>
          <w:color w:val="737677"/>
          <w:w w:val="87"/>
          <w:position w:val="-1"/>
        </w:rPr>
        <w:t>Manual</w:t>
      </w:r>
      <w:r>
        <w:rPr>
          <w:color w:val="737677"/>
          <w:spacing w:val="-12"/>
          <w:w w:val="87"/>
          <w:position w:val="-1"/>
        </w:rPr>
        <w:t xml:space="preserve"> </w:t>
      </w:r>
      <w:r>
        <w:rPr>
          <w:color w:val="737677"/>
          <w:w w:val="87"/>
          <w:position w:val="-1"/>
        </w:rPr>
        <w:t>insertion</w:t>
      </w:r>
    </w:p>
    <w:p w:rsidR="00482408" w:rsidRDefault="00482408">
      <w:pPr>
        <w:spacing w:before="2" w:line="180" w:lineRule="exact"/>
        <w:rPr>
          <w:sz w:val="18"/>
          <w:szCs w:val="18"/>
        </w:rPr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  <w:sectPr w:rsidR="00482408">
          <w:headerReference w:type="default" r:id="rId7"/>
          <w:footerReference w:type="default" r:id="rId8"/>
          <w:pgSz w:w="11920" w:h="16840"/>
          <w:pgMar w:top="820" w:right="740" w:bottom="280" w:left="560" w:header="421" w:footer="621" w:gutter="0"/>
          <w:pgNumType w:start="1"/>
          <w:cols w:space="720"/>
        </w:sectPr>
      </w:pPr>
    </w:p>
    <w:p w:rsidR="00482408" w:rsidRDefault="00DD3B73">
      <w:pPr>
        <w:spacing w:before="35" w:line="333" w:lineRule="auto"/>
        <w:ind w:left="5400" w:right="-34"/>
        <w:jc w:val="both"/>
      </w:pPr>
      <w:r>
        <w:rPr>
          <w:color w:val="737677"/>
          <w:w w:val="117"/>
        </w:rPr>
        <w:t>p.2 p.7 p.6 p.8 p.9</w:t>
      </w:r>
    </w:p>
    <w:p w:rsidR="00482408" w:rsidRDefault="00DD3B73">
      <w:pPr>
        <w:spacing w:before="35"/>
      </w:pPr>
      <w:r>
        <w:br w:type="column"/>
      </w:r>
      <w:r>
        <w:rPr>
          <w:color w:val="737677"/>
        </w:rPr>
        <w:t>Aggregation</w:t>
      </w:r>
      <w:r>
        <w:rPr>
          <w:color w:val="737677"/>
          <w:spacing w:val="31"/>
        </w:rPr>
        <w:t xml:space="preserve"> </w:t>
      </w:r>
      <w:r>
        <w:rPr>
          <w:color w:val="737677"/>
        </w:rPr>
        <w:t>Using</w:t>
      </w:r>
      <w:r>
        <w:rPr>
          <w:color w:val="737677"/>
          <w:spacing w:val="30"/>
        </w:rPr>
        <w:t xml:space="preserve"> </w:t>
      </w:r>
      <w:r>
        <w:rPr>
          <w:color w:val="737677"/>
          <w:w w:val="106"/>
        </w:rPr>
        <w:t>Labels</w:t>
      </w:r>
    </w:p>
    <w:p w:rsidR="00482408" w:rsidRDefault="00DD3B73">
      <w:pPr>
        <w:spacing w:before="90"/>
      </w:pPr>
      <w:r>
        <w:rPr>
          <w:color w:val="737677"/>
        </w:rPr>
        <w:t>POS</w:t>
      </w:r>
      <w:r>
        <w:rPr>
          <w:color w:val="737677"/>
          <w:spacing w:val="18"/>
        </w:rPr>
        <w:t xml:space="preserve"> </w:t>
      </w:r>
      <w:r>
        <w:rPr>
          <w:color w:val="737677"/>
        </w:rPr>
        <w:t>Data</w:t>
      </w:r>
      <w:r>
        <w:rPr>
          <w:color w:val="737677"/>
          <w:spacing w:val="34"/>
        </w:rPr>
        <w:t xml:space="preserve"> </w:t>
      </w:r>
      <w:r w:rsidR="004B4D61">
        <w:rPr>
          <w:color w:val="737677"/>
          <w:w w:val="107"/>
        </w:rPr>
        <w:t>Integration</w:t>
      </w:r>
    </w:p>
    <w:p w:rsidR="00482408" w:rsidRDefault="00DD3B73" w:rsidP="00040231">
      <w:pPr>
        <w:spacing w:before="90"/>
        <w:ind w:left="148" w:right="1966"/>
        <w:jc w:val="center"/>
      </w:pPr>
      <w:r>
        <w:rPr>
          <w:color w:val="737677"/>
        </w:rPr>
        <w:t>1.</w:t>
      </w:r>
      <w:r>
        <w:rPr>
          <w:color w:val="737677"/>
          <w:spacing w:val="44"/>
        </w:rPr>
        <w:t xml:space="preserve"> </w:t>
      </w:r>
      <w:r>
        <w:rPr>
          <w:color w:val="737677"/>
        </w:rPr>
        <w:t>FTP</w:t>
      </w:r>
      <w:r w:rsidR="00040231">
        <w:rPr>
          <w:color w:val="737677"/>
        </w:rPr>
        <w:t xml:space="preserve"> or </w:t>
      </w:r>
      <w:r w:rsidR="00DE7699">
        <w:rPr>
          <w:color w:val="737677"/>
        </w:rPr>
        <w:t>SFTP</w:t>
      </w:r>
      <w:r>
        <w:rPr>
          <w:color w:val="737677"/>
          <w:spacing w:val="11"/>
        </w:rPr>
        <w:t xml:space="preserve"> </w:t>
      </w:r>
      <w:r>
        <w:rPr>
          <w:color w:val="737677"/>
        </w:rPr>
        <w:t>File</w:t>
      </w:r>
      <w:r>
        <w:rPr>
          <w:color w:val="737677"/>
          <w:spacing w:val="20"/>
        </w:rPr>
        <w:t xml:space="preserve"> </w:t>
      </w:r>
      <w:r>
        <w:rPr>
          <w:color w:val="737677"/>
          <w:w w:val="105"/>
        </w:rPr>
        <w:t>Upload</w:t>
      </w:r>
    </w:p>
    <w:p w:rsidR="00482408" w:rsidRDefault="00DD3B73">
      <w:pPr>
        <w:spacing w:before="90"/>
        <w:ind w:left="148" w:right="2627"/>
        <w:jc w:val="center"/>
      </w:pPr>
      <w:r>
        <w:rPr>
          <w:color w:val="737677"/>
        </w:rPr>
        <w:t>2.</w:t>
      </w:r>
      <w:r>
        <w:rPr>
          <w:color w:val="737677"/>
          <w:spacing w:val="44"/>
        </w:rPr>
        <w:t xml:space="preserve"> </w:t>
      </w:r>
      <w:r>
        <w:rPr>
          <w:color w:val="737677"/>
        </w:rPr>
        <w:t>Manual</w:t>
      </w:r>
      <w:r>
        <w:rPr>
          <w:color w:val="737677"/>
          <w:spacing w:val="42"/>
        </w:rPr>
        <w:t xml:space="preserve"> </w:t>
      </w:r>
      <w:r>
        <w:rPr>
          <w:color w:val="737677"/>
          <w:w w:val="107"/>
        </w:rPr>
        <w:t>Insertion</w:t>
      </w:r>
    </w:p>
    <w:p w:rsidR="00482408" w:rsidRDefault="00DD3B73">
      <w:pPr>
        <w:spacing w:before="90"/>
        <w:sectPr w:rsidR="00482408">
          <w:type w:val="continuous"/>
          <w:pgSz w:w="11920" w:h="16840"/>
          <w:pgMar w:top="820" w:right="740" w:bottom="280" w:left="560" w:header="720" w:footer="720" w:gutter="0"/>
          <w:cols w:num="2" w:space="720" w:equalWidth="0">
            <w:col w:w="5695" w:space="349"/>
            <w:col w:w="4576"/>
          </w:cols>
        </w:sectPr>
      </w:pPr>
      <w:r>
        <w:rPr>
          <w:color w:val="737677"/>
        </w:rPr>
        <w:t>POS</w:t>
      </w:r>
      <w:r>
        <w:rPr>
          <w:color w:val="737677"/>
          <w:spacing w:val="18"/>
        </w:rPr>
        <w:t xml:space="preserve"> </w:t>
      </w:r>
      <w:r>
        <w:rPr>
          <w:color w:val="737677"/>
        </w:rPr>
        <w:t>Data</w:t>
      </w:r>
      <w:r>
        <w:rPr>
          <w:color w:val="737677"/>
          <w:spacing w:val="34"/>
        </w:rPr>
        <w:t xml:space="preserve"> </w:t>
      </w:r>
      <w:r>
        <w:rPr>
          <w:color w:val="737677"/>
        </w:rPr>
        <w:t>Co-relation</w:t>
      </w:r>
      <w:r>
        <w:rPr>
          <w:color w:val="737677"/>
          <w:spacing w:val="38"/>
        </w:rPr>
        <w:t xml:space="preserve"> </w:t>
      </w:r>
      <w:r>
        <w:rPr>
          <w:color w:val="737677"/>
        </w:rPr>
        <w:t>in</w:t>
      </w:r>
      <w:r>
        <w:rPr>
          <w:color w:val="737677"/>
          <w:spacing w:val="22"/>
        </w:rPr>
        <w:t xml:space="preserve"> </w:t>
      </w:r>
      <w:r w:rsidR="004B4D61">
        <w:rPr>
          <w:color w:val="737677"/>
        </w:rPr>
        <w:t xml:space="preserve">People </w:t>
      </w:r>
      <w:r w:rsidR="004B4D61">
        <w:rPr>
          <w:color w:val="737677"/>
          <w:spacing w:val="4"/>
        </w:rPr>
        <w:t>Counting</w:t>
      </w:r>
      <w:r>
        <w:rPr>
          <w:color w:val="737677"/>
          <w:spacing w:val="41"/>
        </w:rPr>
        <w:t xml:space="preserve"> </w:t>
      </w:r>
      <w:r>
        <w:rPr>
          <w:color w:val="737677"/>
          <w:w w:val="106"/>
        </w:rPr>
        <w:t>Report</w:t>
      </w:r>
    </w:p>
    <w:p w:rsidR="00482408" w:rsidRDefault="00CC558F">
      <w:pPr>
        <w:spacing w:line="200" w:lineRule="exact"/>
      </w:pPr>
      <w:r>
        <w:lastRenderedPageBreak/>
        <w:pict>
          <v:group id="_x0000_s1197" style="position:absolute;margin-left:0;margin-top:0;width:595.3pt;height:841.9pt;z-index:-251674112;mso-position-horizontal-relative:page;mso-position-vertical-relative:page" coordsize="11906,16838">
            <v:shape id="_x0000_s1198" style="position:absolute;width:11906;height:16838" coordsize="11906,16838" path="m,16838r11906,l11906,,,,,16838xe" fillcolor="#fdfdfd" stroked="f">
              <v:path arrowok="t"/>
            </v:shape>
            <w10:wrap anchorx="page" anchory="page"/>
          </v:group>
        </w:pict>
      </w: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before="3" w:line="240" w:lineRule="exact"/>
        <w:rPr>
          <w:sz w:val="24"/>
          <w:szCs w:val="24"/>
        </w:rPr>
      </w:pPr>
    </w:p>
    <w:p w:rsidR="00482408" w:rsidRDefault="00DD3B73">
      <w:pPr>
        <w:spacing w:before="5"/>
        <w:ind w:left="267"/>
        <w:rPr>
          <w:sz w:val="42"/>
          <w:szCs w:val="42"/>
        </w:rPr>
      </w:pPr>
      <w:r>
        <w:rPr>
          <w:b/>
          <w:color w:val="FF681C"/>
          <w:w w:val="82"/>
          <w:sz w:val="42"/>
          <w:szCs w:val="42"/>
        </w:rPr>
        <w:t>Aggregation</w:t>
      </w:r>
      <w:r>
        <w:rPr>
          <w:b/>
          <w:color w:val="FF681C"/>
          <w:spacing w:val="29"/>
          <w:w w:val="82"/>
          <w:sz w:val="42"/>
          <w:szCs w:val="42"/>
        </w:rPr>
        <w:t xml:space="preserve"> </w:t>
      </w:r>
      <w:r>
        <w:rPr>
          <w:b/>
          <w:color w:val="FF681C"/>
          <w:w w:val="82"/>
          <w:sz w:val="42"/>
          <w:szCs w:val="42"/>
        </w:rPr>
        <w:t>Using</w:t>
      </w:r>
      <w:r>
        <w:rPr>
          <w:b/>
          <w:color w:val="FF681C"/>
          <w:spacing w:val="-3"/>
          <w:w w:val="82"/>
          <w:sz w:val="42"/>
          <w:szCs w:val="42"/>
        </w:rPr>
        <w:t xml:space="preserve"> </w:t>
      </w:r>
      <w:r>
        <w:rPr>
          <w:b/>
          <w:color w:val="FF681C"/>
          <w:w w:val="82"/>
          <w:sz w:val="42"/>
          <w:szCs w:val="42"/>
        </w:rPr>
        <w:t>Labels</w:t>
      </w:r>
    </w:p>
    <w:p w:rsidR="00482408" w:rsidRDefault="00482408">
      <w:pPr>
        <w:spacing w:line="200" w:lineRule="exact"/>
      </w:pPr>
    </w:p>
    <w:p w:rsidR="00482408" w:rsidRDefault="00482408">
      <w:pPr>
        <w:spacing w:before="2" w:line="240" w:lineRule="exact"/>
        <w:rPr>
          <w:sz w:val="24"/>
          <w:szCs w:val="24"/>
        </w:rPr>
      </w:pPr>
    </w:p>
    <w:p w:rsidR="00482408" w:rsidRDefault="00DD3B73">
      <w:pPr>
        <w:spacing w:line="333" w:lineRule="auto"/>
        <w:ind w:left="267" w:right="99" w:firstLine="720"/>
        <w:jc w:val="both"/>
      </w:pPr>
      <w:r>
        <w:rPr>
          <w:color w:val="737677"/>
        </w:rPr>
        <w:t>A</w:t>
      </w:r>
      <w:r>
        <w:rPr>
          <w:color w:val="737677"/>
          <w:spacing w:val="-14"/>
        </w:rPr>
        <w:t xml:space="preserve"> </w:t>
      </w:r>
      <w:r>
        <w:rPr>
          <w:color w:val="737677"/>
        </w:rPr>
        <w:t>typical</w:t>
      </w:r>
      <w:r>
        <w:rPr>
          <w:color w:val="737677"/>
          <w:spacing w:val="42"/>
        </w:rPr>
        <w:t xml:space="preserve"> </w:t>
      </w:r>
      <w:r>
        <w:rPr>
          <w:color w:val="737677"/>
        </w:rPr>
        <w:t>retail</w:t>
      </w:r>
      <w:r>
        <w:rPr>
          <w:color w:val="737677"/>
          <w:spacing w:val="42"/>
        </w:rPr>
        <w:t xml:space="preserve"> </w:t>
      </w:r>
      <w:r>
        <w:rPr>
          <w:color w:val="737677"/>
        </w:rPr>
        <w:t>store</w:t>
      </w:r>
      <w:r>
        <w:rPr>
          <w:color w:val="737677"/>
          <w:spacing w:val="40"/>
        </w:rPr>
        <w:t xml:space="preserve"> </w:t>
      </w:r>
      <w:r>
        <w:rPr>
          <w:color w:val="737677"/>
        </w:rPr>
        <w:t>has</w:t>
      </w:r>
      <w:r>
        <w:rPr>
          <w:color w:val="737677"/>
          <w:spacing w:val="41"/>
        </w:rPr>
        <w:t xml:space="preserve"> </w:t>
      </w:r>
      <w:proofErr w:type="gramStart"/>
      <w:r>
        <w:rPr>
          <w:color w:val="737677"/>
        </w:rPr>
        <w:t xml:space="preserve">multiple </w:t>
      </w:r>
      <w:r>
        <w:rPr>
          <w:color w:val="737677"/>
          <w:spacing w:val="12"/>
        </w:rPr>
        <w:t xml:space="preserve"> </w:t>
      </w:r>
      <w:r>
        <w:rPr>
          <w:color w:val="737677"/>
          <w:w w:val="110"/>
        </w:rPr>
        <w:t>cameras</w:t>
      </w:r>
      <w:proofErr w:type="gramEnd"/>
      <w:r>
        <w:rPr>
          <w:color w:val="737677"/>
          <w:spacing w:val="4"/>
          <w:w w:val="110"/>
        </w:rPr>
        <w:t xml:space="preserve"> </w:t>
      </w:r>
      <w:r>
        <w:rPr>
          <w:color w:val="737677"/>
        </w:rPr>
        <w:t>and</w:t>
      </w:r>
      <w:r>
        <w:rPr>
          <w:color w:val="737677"/>
          <w:spacing w:val="41"/>
        </w:rPr>
        <w:t xml:space="preserve"> </w:t>
      </w:r>
      <w:r>
        <w:rPr>
          <w:color w:val="737677"/>
        </w:rPr>
        <w:t xml:space="preserve">multiple </w:t>
      </w:r>
      <w:r>
        <w:rPr>
          <w:color w:val="737677"/>
          <w:spacing w:val="12"/>
        </w:rPr>
        <w:t xml:space="preserve"> </w:t>
      </w:r>
      <w:r>
        <w:rPr>
          <w:color w:val="737677"/>
        </w:rPr>
        <w:t>point</w:t>
      </w:r>
      <w:r>
        <w:rPr>
          <w:color w:val="737677"/>
          <w:spacing w:val="42"/>
        </w:rPr>
        <w:t xml:space="preserve"> </w:t>
      </w:r>
      <w:r>
        <w:rPr>
          <w:color w:val="737677"/>
        </w:rPr>
        <w:t>of</w:t>
      </w:r>
      <w:r>
        <w:rPr>
          <w:color w:val="737677"/>
          <w:spacing w:val="9"/>
        </w:rPr>
        <w:t xml:space="preserve"> </w:t>
      </w:r>
      <w:r>
        <w:rPr>
          <w:color w:val="737677"/>
        </w:rPr>
        <w:t>sale</w:t>
      </w:r>
      <w:r>
        <w:rPr>
          <w:color w:val="737677"/>
          <w:spacing w:val="40"/>
        </w:rPr>
        <w:t xml:space="preserve"> </w:t>
      </w:r>
      <w:r>
        <w:rPr>
          <w:color w:val="737677"/>
          <w:w w:val="109"/>
        </w:rPr>
        <w:t>terminals.</w:t>
      </w:r>
      <w:r>
        <w:rPr>
          <w:color w:val="737677"/>
          <w:spacing w:val="4"/>
          <w:w w:val="109"/>
        </w:rPr>
        <w:t xml:space="preserve"> </w:t>
      </w:r>
      <w:r>
        <w:rPr>
          <w:color w:val="737677"/>
        </w:rPr>
        <w:t>This</w:t>
      </w:r>
      <w:r>
        <w:rPr>
          <w:color w:val="737677"/>
          <w:spacing w:val="20"/>
        </w:rPr>
        <w:t xml:space="preserve"> </w:t>
      </w:r>
      <w:proofErr w:type="gramStart"/>
      <w:r>
        <w:rPr>
          <w:color w:val="737677"/>
        </w:rPr>
        <w:t xml:space="preserve">data </w:t>
      </w:r>
      <w:r>
        <w:rPr>
          <w:color w:val="737677"/>
          <w:spacing w:val="2"/>
        </w:rPr>
        <w:t xml:space="preserve"> </w:t>
      </w:r>
      <w:r>
        <w:rPr>
          <w:color w:val="737677"/>
        </w:rPr>
        <w:t>is</w:t>
      </w:r>
      <w:proofErr w:type="gramEnd"/>
      <w:r>
        <w:rPr>
          <w:color w:val="737677"/>
          <w:spacing w:val="20"/>
        </w:rPr>
        <w:t xml:space="preserve"> </w:t>
      </w:r>
      <w:r>
        <w:rPr>
          <w:color w:val="737677"/>
        </w:rPr>
        <w:t>more</w:t>
      </w:r>
      <w:r>
        <w:rPr>
          <w:color w:val="737677"/>
          <w:spacing w:val="30"/>
        </w:rPr>
        <w:t xml:space="preserve"> </w:t>
      </w:r>
      <w:r>
        <w:rPr>
          <w:color w:val="737677"/>
          <w:w w:val="107"/>
        </w:rPr>
        <w:t xml:space="preserve">meaningful </w:t>
      </w:r>
      <w:r>
        <w:rPr>
          <w:color w:val="737677"/>
        </w:rPr>
        <w:t>when</w:t>
      </w:r>
      <w:r>
        <w:rPr>
          <w:color w:val="737677"/>
          <w:spacing w:val="28"/>
        </w:rPr>
        <w:t xml:space="preserve"> </w:t>
      </w:r>
      <w:r>
        <w:rPr>
          <w:color w:val="737677"/>
          <w:w w:val="107"/>
        </w:rPr>
        <w:t>aggregated</w:t>
      </w:r>
      <w:r>
        <w:rPr>
          <w:color w:val="737677"/>
          <w:spacing w:val="3"/>
          <w:w w:val="107"/>
        </w:rPr>
        <w:t xml:space="preserve"> </w:t>
      </w:r>
      <w:r>
        <w:rPr>
          <w:color w:val="737677"/>
        </w:rPr>
        <w:t>for</w:t>
      </w:r>
      <w:r>
        <w:rPr>
          <w:color w:val="737677"/>
          <w:spacing w:val="7"/>
        </w:rPr>
        <w:t xml:space="preserve"> </w:t>
      </w:r>
      <w:r>
        <w:rPr>
          <w:color w:val="737677"/>
        </w:rPr>
        <w:t>the</w:t>
      </w:r>
      <w:r>
        <w:rPr>
          <w:color w:val="737677"/>
          <w:spacing w:val="38"/>
        </w:rPr>
        <w:t xml:space="preserve"> </w:t>
      </w:r>
      <w:r>
        <w:rPr>
          <w:color w:val="737677"/>
        </w:rPr>
        <w:t>whole</w:t>
      </w:r>
      <w:r>
        <w:rPr>
          <w:color w:val="737677"/>
          <w:spacing w:val="17"/>
        </w:rPr>
        <w:t xml:space="preserve"> </w:t>
      </w:r>
      <w:r>
        <w:rPr>
          <w:color w:val="737677"/>
        </w:rPr>
        <w:t xml:space="preserve">store. </w:t>
      </w:r>
      <w:r>
        <w:rPr>
          <w:color w:val="737677"/>
          <w:spacing w:val="1"/>
        </w:rPr>
        <w:t xml:space="preserve"> </w:t>
      </w:r>
      <w:r>
        <w:rPr>
          <w:color w:val="737677"/>
          <w:w w:val="90"/>
        </w:rPr>
        <w:t>KAI</w:t>
      </w:r>
      <w:r>
        <w:rPr>
          <w:color w:val="737677"/>
          <w:spacing w:val="12"/>
          <w:w w:val="90"/>
        </w:rPr>
        <w:t xml:space="preserve"> </w:t>
      </w:r>
      <w:r>
        <w:rPr>
          <w:color w:val="737677"/>
        </w:rPr>
        <w:t>UP</w:t>
      </w:r>
      <w:r>
        <w:rPr>
          <w:color w:val="737677"/>
          <w:spacing w:val="17"/>
        </w:rPr>
        <w:t xml:space="preserve"> </w:t>
      </w:r>
      <w:r>
        <w:rPr>
          <w:color w:val="737677"/>
          <w:w w:val="109"/>
        </w:rPr>
        <w:t>supports</w:t>
      </w:r>
      <w:r>
        <w:rPr>
          <w:color w:val="737677"/>
          <w:spacing w:val="2"/>
          <w:w w:val="109"/>
        </w:rPr>
        <w:t xml:space="preserve"> </w:t>
      </w:r>
      <w:proofErr w:type="gramStart"/>
      <w:r>
        <w:rPr>
          <w:color w:val="737677"/>
        </w:rPr>
        <w:t xml:space="preserve">aggregation </w:t>
      </w:r>
      <w:r>
        <w:rPr>
          <w:color w:val="737677"/>
          <w:spacing w:val="13"/>
        </w:rPr>
        <w:t xml:space="preserve"> </w:t>
      </w:r>
      <w:r>
        <w:rPr>
          <w:color w:val="737677"/>
        </w:rPr>
        <w:t>of</w:t>
      </w:r>
      <w:proofErr w:type="gramEnd"/>
      <w:r>
        <w:rPr>
          <w:color w:val="737677"/>
          <w:spacing w:val="7"/>
        </w:rPr>
        <w:t xml:space="preserve"> </w:t>
      </w:r>
      <w:r>
        <w:rPr>
          <w:color w:val="737677"/>
        </w:rPr>
        <w:t>video</w:t>
      </w:r>
      <w:r>
        <w:rPr>
          <w:color w:val="737677"/>
          <w:spacing w:val="16"/>
        </w:rPr>
        <w:t xml:space="preserve"> </w:t>
      </w:r>
      <w:r>
        <w:rPr>
          <w:color w:val="737677"/>
        </w:rPr>
        <w:t xml:space="preserve">analysis </w:t>
      </w:r>
      <w:r>
        <w:rPr>
          <w:color w:val="737677"/>
          <w:spacing w:val="2"/>
        </w:rPr>
        <w:t xml:space="preserve"> </w:t>
      </w:r>
      <w:r>
        <w:rPr>
          <w:color w:val="737677"/>
        </w:rPr>
        <w:t>data  from</w:t>
      </w:r>
      <w:r>
        <w:rPr>
          <w:color w:val="737677"/>
          <w:spacing w:val="15"/>
        </w:rPr>
        <w:t xml:space="preserve"> </w:t>
      </w:r>
      <w:r>
        <w:rPr>
          <w:color w:val="737677"/>
        </w:rPr>
        <w:t xml:space="preserve">multiple </w:t>
      </w:r>
      <w:r>
        <w:rPr>
          <w:color w:val="737677"/>
          <w:spacing w:val="10"/>
        </w:rPr>
        <w:t xml:space="preserve"> </w:t>
      </w:r>
      <w:r>
        <w:rPr>
          <w:color w:val="737677"/>
          <w:w w:val="110"/>
        </w:rPr>
        <w:t>cameras</w:t>
      </w:r>
      <w:r>
        <w:rPr>
          <w:color w:val="737677"/>
          <w:spacing w:val="2"/>
          <w:w w:val="110"/>
        </w:rPr>
        <w:t xml:space="preserve"> </w:t>
      </w:r>
      <w:r>
        <w:rPr>
          <w:color w:val="737677"/>
        </w:rPr>
        <w:t>of</w:t>
      </w:r>
      <w:r>
        <w:rPr>
          <w:color w:val="737677"/>
          <w:spacing w:val="7"/>
        </w:rPr>
        <w:t xml:space="preserve"> </w:t>
      </w:r>
      <w:r>
        <w:rPr>
          <w:color w:val="737677"/>
          <w:w w:val="112"/>
        </w:rPr>
        <w:t xml:space="preserve">a </w:t>
      </w:r>
      <w:r>
        <w:rPr>
          <w:color w:val="737677"/>
        </w:rPr>
        <w:t>store.</w:t>
      </w:r>
      <w:r>
        <w:rPr>
          <w:color w:val="737677"/>
          <w:spacing w:val="43"/>
        </w:rPr>
        <w:t xml:space="preserve"> </w:t>
      </w:r>
      <w:r>
        <w:rPr>
          <w:color w:val="737677"/>
        </w:rPr>
        <w:t>This</w:t>
      </w:r>
      <w:r>
        <w:rPr>
          <w:color w:val="737677"/>
          <w:spacing w:val="10"/>
        </w:rPr>
        <w:t xml:space="preserve"> </w:t>
      </w:r>
      <w:r>
        <w:rPr>
          <w:color w:val="737677"/>
        </w:rPr>
        <w:t>can</w:t>
      </w:r>
      <w:r>
        <w:rPr>
          <w:color w:val="737677"/>
          <w:spacing w:val="32"/>
        </w:rPr>
        <w:t xml:space="preserve"> </w:t>
      </w:r>
      <w:r>
        <w:rPr>
          <w:color w:val="737677"/>
        </w:rPr>
        <w:t>be</w:t>
      </w:r>
      <w:r>
        <w:rPr>
          <w:color w:val="737677"/>
          <w:spacing w:val="20"/>
        </w:rPr>
        <w:t xml:space="preserve"> </w:t>
      </w:r>
      <w:r>
        <w:rPr>
          <w:color w:val="737677"/>
        </w:rPr>
        <w:t>done</w:t>
      </w:r>
      <w:r>
        <w:rPr>
          <w:color w:val="737677"/>
          <w:spacing w:val="30"/>
        </w:rPr>
        <w:t xml:space="preserve"> </w:t>
      </w:r>
      <w:r>
        <w:rPr>
          <w:color w:val="737677"/>
        </w:rPr>
        <w:t>using</w:t>
      </w:r>
      <w:r>
        <w:rPr>
          <w:color w:val="737677"/>
          <w:spacing w:val="29"/>
        </w:rPr>
        <w:t xml:space="preserve"> </w:t>
      </w:r>
      <w:r>
        <w:rPr>
          <w:color w:val="737677"/>
        </w:rPr>
        <w:t>the</w:t>
      </w:r>
      <w:r>
        <w:rPr>
          <w:color w:val="737677"/>
          <w:spacing w:val="31"/>
        </w:rPr>
        <w:t xml:space="preserve"> </w:t>
      </w:r>
      <w:r>
        <w:rPr>
          <w:color w:val="737677"/>
        </w:rPr>
        <w:t>Label</w:t>
      </w:r>
      <w:r>
        <w:rPr>
          <w:color w:val="737677"/>
          <w:spacing w:val="22"/>
        </w:rPr>
        <w:t xml:space="preserve"> </w:t>
      </w:r>
      <w:r>
        <w:rPr>
          <w:color w:val="737677"/>
          <w:w w:val="107"/>
        </w:rPr>
        <w:t>Management</w:t>
      </w:r>
      <w:r>
        <w:rPr>
          <w:color w:val="737677"/>
          <w:spacing w:val="-4"/>
          <w:w w:val="107"/>
        </w:rPr>
        <w:t xml:space="preserve"> </w:t>
      </w:r>
      <w:r>
        <w:rPr>
          <w:color w:val="737677"/>
        </w:rPr>
        <w:t xml:space="preserve">module. </w:t>
      </w:r>
      <w:r>
        <w:rPr>
          <w:color w:val="737677"/>
          <w:spacing w:val="1"/>
        </w:rPr>
        <w:t xml:space="preserve"> </w:t>
      </w:r>
      <w:r>
        <w:rPr>
          <w:color w:val="737677"/>
        </w:rPr>
        <w:t>Aggregated</w:t>
      </w:r>
      <w:r>
        <w:rPr>
          <w:color w:val="737677"/>
          <w:spacing w:val="27"/>
        </w:rPr>
        <w:t xml:space="preserve"> </w:t>
      </w:r>
      <w:r>
        <w:rPr>
          <w:color w:val="737677"/>
        </w:rPr>
        <w:t>sales</w:t>
      </w:r>
      <w:r>
        <w:rPr>
          <w:color w:val="737677"/>
          <w:spacing w:val="42"/>
        </w:rPr>
        <w:t xml:space="preserve"> </w:t>
      </w:r>
      <w:r>
        <w:rPr>
          <w:color w:val="737677"/>
        </w:rPr>
        <w:t>data</w:t>
      </w:r>
      <w:r>
        <w:rPr>
          <w:color w:val="737677"/>
          <w:spacing w:val="42"/>
        </w:rPr>
        <w:t xml:space="preserve"> </w:t>
      </w:r>
      <w:r>
        <w:rPr>
          <w:color w:val="737677"/>
        </w:rPr>
        <w:t>can</w:t>
      </w:r>
      <w:r>
        <w:rPr>
          <w:color w:val="737677"/>
          <w:spacing w:val="32"/>
        </w:rPr>
        <w:t xml:space="preserve"> </w:t>
      </w:r>
      <w:r>
        <w:rPr>
          <w:color w:val="737677"/>
        </w:rPr>
        <w:t>be</w:t>
      </w:r>
      <w:r>
        <w:rPr>
          <w:color w:val="737677"/>
          <w:spacing w:val="20"/>
        </w:rPr>
        <w:t xml:space="preserve"> </w:t>
      </w:r>
      <w:r>
        <w:rPr>
          <w:color w:val="737677"/>
        </w:rPr>
        <w:t>viewed</w:t>
      </w:r>
      <w:r>
        <w:rPr>
          <w:color w:val="737677"/>
          <w:spacing w:val="11"/>
        </w:rPr>
        <w:t xml:space="preserve"> </w:t>
      </w:r>
      <w:r>
        <w:rPr>
          <w:color w:val="737677"/>
        </w:rPr>
        <w:t>with</w:t>
      </w:r>
      <w:r>
        <w:rPr>
          <w:color w:val="737677"/>
          <w:spacing w:val="10"/>
        </w:rPr>
        <w:t xml:space="preserve"> </w:t>
      </w:r>
      <w:r>
        <w:rPr>
          <w:color w:val="737677"/>
        </w:rPr>
        <w:t>the</w:t>
      </w:r>
      <w:r>
        <w:rPr>
          <w:color w:val="737677"/>
          <w:spacing w:val="31"/>
        </w:rPr>
        <w:t xml:space="preserve"> </w:t>
      </w:r>
      <w:r>
        <w:rPr>
          <w:color w:val="737677"/>
          <w:w w:val="107"/>
        </w:rPr>
        <w:t xml:space="preserve">aggregated </w:t>
      </w:r>
      <w:r>
        <w:rPr>
          <w:color w:val="737677"/>
        </w:rPr>
        <w:t>video</w:t>
      </w:r>
      <w:r>
        <w:rPr>
          <w:color w:val="737677"/>
          <w:spacing w:val="20"/>
        </w:rPr>
        <w:t xml:space="preserve"> </w:t>
      </w:r>
      <w:proofErr w:type="gramStart"/>
      <w:r>
        <w:rPr>
          <w:color w:val="737677"/>
        </w:rPr>
        <w:t xml:space="preserve">analytics </w:t>
      </w:r>
      <w:r>
        <w:rPr>
          <w:color w:val="737677"/>
          <w:spacing w:val="18"/>
        </w:rPr>
        <w:t xml:space="preserve"> </w:t>
      </w:r>
      <w:r>
        <w:rPr>
          <w:color w:val="737677"/>
        </w:rPr>
        <w:t>data</w:t>
      </w:r>
      <w:proofErr w:type="gramEnd"/>
      <w:r>
        <w:rPr>
          <w:color w:val="737677"/>
        </w:rPr>
        <w:t xml:space="preserve">, </w:t>
      </w:r>
      <w:r>
        <w:rPr>
          <w:color w:val="737677"/>
          <w:spacing w:val="15"/>
        </w:rPr>
        <w:t xml:space="preserve"> </w:t>
      </w:r>
      <w:r>
        <w:rPr>
          <w:color w:val="737677"/>
        </w:rPr>
        <w:t>for</w:t>
      </w:r>
      <w:r>
        <w:rPr>
          <w:color w:val="737677"/>
          <w:spacing w:val="11"/>
        </w:rPr>
        <w:t xml:space="preserve"> </w:t>
      </w:r>
      <w:r>
        <w:rPr>
          <w:color w:val="737677"/>
        </w:rPr>
        <w:t xml:space="preserve">better </w:t>
      </w:r>
      <w:r>
        <w:rPr>
          <w:color w:val="737677"/>
          <w:spacing w:val="16"/>
        </w:rPr>
        <w:t xml:space="preserve"> </w:t>
      </w:r>
      <w:r>
        <w:rPr>
          <w:color w:val="737677"/>
          <w:w w:val="107"/>
        </w:rPr>
        <w:t>co-relation.</w:t>
      </w:r>
    </w:p>
    <w:p w:rsidR="00482408" w:rsidRDefault="00482408">
      <w:pPr>
        <w:spacing w:before="14" w:line="240" w:lineRule="exact"/>
        <w:rPr>
          <w:sz w:val="24"/>
          <w:szCs w:val="24"/>
        </w:rPr>
      </w:pPr>
    </w:p>
    <w:p w:rsidR="00482408" w:rsidRDefault="00DD3B73">
      <w:pPr>
        <w:spacing w:line="320" w:lineRule="exact"/>
        <w:ind w:left="267" w:right="98" w:firstLine="720"/>
        <w:jc w:val="both"/>
      </w:pPr>
      <w:r>
        <w:rPr>
          <w:color w:val="737677"/>
        </w:rPr>
        <w:t>For</w:t>
      </w:r>
      <w:r>
        <w:rPr>
          <w:color w:val="737677"/>
          <w:spacing w:val="18"/>
        </w:rPr>
        <w:t xml:space="preserve"> </w:t>
      </w:r>
      <w:r>
        <w:rPr>
          <w:color w:val="737677"/>
        </w:rPr>
        <w:t xml:space="preserve">example, </w:t>
      </w:r>
      <w:r>
        <w:rPr>
          <w:color w:val="737677"/>
          <w:spacing w:val="19"/>
        </w:rPr>
        <w:t xml:space="preserve"> </w:t>
      </w:r>
      <w:r>
        <w:rPr>
          <w:color w:val="737677"/>
        </w:rPr>
        <w:t xml:space="preserve">consider </w:t>
      </w:r>
      <w:r>
        <w:rPr>
          <w:color w:val="737677"/>
          <w:spacing w:val="22"/>
        </w:rPr>
        <w:t xml:space="preserve"> </w:t>
      </w:r>
      <w:r>
        <w:rPr>
          <w:color w:val="737677"/>
        </w:rPr>
        <w:t>a</w:t>
      </w:r>
      <w:r>
        <w:rPr>
          <w:color w:val="737677"/>
          <w:spacing w:val="29"/>
        </w:rPr>
        <w:t xml:space="preserve"> </w:t>
      </w:r>
      <w:r>
        <w:rPr>
          <w:color w:val="737677"/>
        </w:rPr>
        <w:t xml:space="preserve">retail </w:t>
      </w:r>
      <w:r>
        <w:rPr>
          <w:color w:val="737677"/>
          <w:spacing w:val="1"/>
        </w:rPr>
        <w:t xml:space="preserve"> </w:t>
      </w:r>
      <w:r>
        <w:rPr>
          <w:color w:val="737677"/>
        </w:rPr>
        <w:t xml:space="preserve">chain </w:t>
      </w:r>
      <w:r>
        <w:rPr>
          <w:color w:val="737677"/>
          <w:spacing w:val="11"/>
        </w:rPr>
        <w:t xml:space="preserve"> </w:t>
      </w:r>
      <w:r>
        <w:rPr>
          <w:color w:val="737677"/>
        </w:rPr>
        <w:t xml:space="preserve">called </w:t>
      </w:r>
      <w:r>
        <w:rPr>
          <w:color w:val="737677"/>
          <w:spacing w:val="11"/>
        </w:rPr>
        <w:t xml:space="preserve"> </w:t>
      </w:r>
      <w:r>
        <w:rPr>
          <w:color w:val="737677"/>
        </w:rPr>
        <w:t>“Alpha</w:t>
      </w:r>
      <w:r>
        <w:rPr>
          <w:color w:val="737677"/>
          <w:spacing w:val="41"/>
        </w:rPr>
        <w:t xml:space="preserve"> </w:t>
      </w:r>
      <w:r>
        <w:rPr>
          <w:color w:val="737677"/>
        </w:rPr>
        <w:t xml:space="preserve">Retail”, </w:t>
      </w:r>
      <w:r>
        <w:rPr>
          <w:color w:val="737677"/>
          <w:spacing w:val="23"/>
        </w:rPr>
        <w:t xml:space="preserve"> </w:t>
      </w:r>
      <w:r>
        <w:rPr>
          <w:color w:val="737677"/>
        </w:rPr>
        <w:t>which</w:t>
      </w:r>
      <w:r>
        <w:rPr>
          <w:color w:val="737677"/>
          <w:spacing w:val="38"/>
        </w:rPr>
        <w:t xml:space="preserve"> </w:t>
      </w:r>
      <w:r>
        <w:rPr>
          <w:color w:val="737677"/>
        </w:rPr>
        <w:t>has  2</w:t>
      </w:r>
      <w:r>
        <w:rPr>
          <w:color w:val="737677"/>
          <w:spacing w:val="40"/>
        </w:rPr>
        <w:t xml:space="preserve"> </w:t>
      </w:r>
      <w:r>
        <w:rPr>
          <w:color w:val="737677"/>
        </w:rPr>
        <w:t xml:space="preserve">retail </w:t>
      </w:r>
      <w:r>
        <w:rPr>
          <w:color w:val="737677"/>
          <w:spacing w:val="1"/>
        </w:rPr>
        <w:t xml:space="preserve"> </w:t>
      </w:r>
      <w:r>
        <w:rPr>
          <w:color w:val="737677"/>
        </w:rPr>
        <w:t xml:space="preserve">shops </w:t>
      </w:r>
      <w:r>
        <w:rPr>
          <w:color w:val="737677"/>
          <w:spacing w:val="9"/>
        </w:rPr>
        <w:t xml:space="preserve"> </w:t>
      </w:r>
      <w:r>
        <w:rPr>
          <w:color w:val="737677"/>
        </w:rPr>
        <w:t xml:space="preserve">called </w:t>
      </w:r>
      <w:r>
        <w:rPr>
          <w:color w:val="737677"/>
          <w:spacing w:val="11"/>
        </w:rPr>
        <w:t xml:space="preserve"> </w:t>
      </w:r>
      <w:r>
        <w:rPr>
          <w:color w:val="737677"/>
        </w:rPr>
        <w:t>“City</w:t>
      </w:r>
      <w:r>
        <w:rPr>
          <w:color w:val="737677"/>
          <w:spacing w:val="18"/>
        </w:rPr>
        <w:t xml:space="preserve"> </w:t>
      </w:r>
      <w:r>
        <w:rPr>
          <w:color w:val="737677"/>
        </w:rPr>
        <w:t>Hall”</w:t>
      </w:r>
      <w:r>
        <w:rPr>
          <w:color w:val="737677"/>
          <w:spacing w:val="40"/>
        </w:rPr>
        <w:t xml:space="preserve"> </w:t>
      </w:r>
      <w:r>
        <w:rPr>
          <w:color w:val="737677"/>
          <w:w w:val="111"/>
        </w:rPr>
        <w:t xml:space="preserve">and </w:t>
      </w:r>
      <w:r>
        <w:rPr>
          <w:color w:val="737677"/>
        </w:rPr>
        <w:t>“Downtown”.</w:t>
      </w:r>
      <w:r>
        <w:rPr>
          <w:color w:val="737677"/>
          <w:spacing w:val="37"/>
        </w:rPr>
        <w:t xml:space="preserve"> </w:t>
      </w:r>
      <w:r>
        <w:rPr>
          <w:color w:val="737677"/>
        </w:rPr>
        <w:t>Each</w:t>
      </w:r>
      <w:r>
        <w:rPr>
          <w:color w:val="737677"/>
          <w:spacing w:val="36"/>
        </w:rPr>
        <w:t xml:space="preserve"> </w:t>
      </w:r>
      <w:r>
        <w:rPr>
          <w:color w:val="737677"/>
        </w:rPr>
        <w:t>shop</w:t>
      </w:r>
      <w:r>
        <w:rPr>
          <w:color w:val="737677"/>
          <w:spacing w:val="34"/>
        </w:rPr>
        <w:t xml:space="preserve"> </w:t>
      </w:r>
      <w:r>
        <w:rPr>
          <w:color w:val="737677"/>
        </w:rPr>
        <w:t>has</w:t>
      </w:r>
      <w:r>
        <w:rPr>
          <w:color w:val="737677"/>
          <w:spacing w:val="36"/>
        </w:rPr>
        <w:t xml:space="preserve"> </w:t>
      </w:r>
      <w:r>
        <w:rPr>
          <w:color w:val="737677"/>
        </w:rPr>
        <w:t>2</w:t>
      </w:r>
      <w:r>
        <w:rPr>
          <w:color w:val="737677"/>
          <w:spacing w:val="26"/>
        </w:rPr>
        <w:t xml:space="preserve"> </w:t>
      </w:r>
      <w:r>
        <w:rPr>
          <w:color w:val="737677"/>
          <w:w w:val="90"/>
        </w:rPr>
        <w:t>KAI</w:t>
      </w:r>
      <w:r>
        <w:rPr>
          <w:color w:val="737677"/>
          <w:spacing w:val="9"/>
          <w:w w:val="90"/>
        </w:rPr>
        <w:t xml:space="preserve"> </w:t>
      </w:r>
      <w:r>
        <w:rPr>
          <w:color w:val="737677"/>
        </w:rPr>
        <w:t>Nodes.</w:t>
      </w:r>
      <w:r>
        <w:rPr>
          <w:color w:val="737677"/>
          <w:spacing w:val="43"/>
        </w:rPr>
        <w:t xml:space="preserve"> </w:t>
      </w:r>
      <w:r>
        <w:rPr>
          <w:color w:val="737677"/>
        </w:rPr>
        <w:t>In</w:t>
      </w:r>
      <w:r>
        <w:rPr>
          <w:color w:val="737677"/>
          <w:spacing w:val="14"/>
        </w:rPr>
        <w:t xml:space="preserve"> </w:t>
      </w:r>
      <w:r>
        <w:rPr>
          <w:color w:val="737677"/>
        </w:rPr>
        <w:t>the</w:t>
      </w:r>
      <w:r>
        <w:rPr>
          <w:color w:val="737677"/>
          <w:spacing w:val="36"/>
        </w:rPr>
        <w:t xml:space="preserve"> </w:t>
      </w:r>
      <w:r>
        <w:rPr>
          <w:color w:val="737677"/>
          <w:w w:val="109"/>
        </w:rPr>
        <w:t>customer</w:t>
      </w:r>
      <w:r>
        <w:rPr>
          <w:color w:val="737677"/>
          <w:spacing w:val="-1"/>
          <w:w w:val="109"/>
        </w:rPr>
        <w:t xml:space="preserve"> </w:t>
      </w:r>
      <w:r>
        <w:rPr>
          <w:color w:val="737677"/>
          <w:w w:val="109"/>
        </w:rPr>
        <w:t>account</w:t>
      </w:r>
      <w:r>
        <w:rPr>
          <w:color w:val="737677"/>
          <w:spacing w:val="6"/>
          <w:w w:val="109"/>
        </w:rPr>
        <w:t xml:space="preserve"> </w:t>
      </w:r>
      <w:r>
        <w:rPr>
          <w:color w:val="737677"/>
        </w:rPr>
        <w:t>there</w:t>
      </w:r>
      <w:r>
        <w:rPr>
          <w:color w:val="737677"/>
          <w:spacing w:val="48"/>
        </w:rPr>
        <w:t xml:space="preserve"> </w:t>
      </w:r>
      <w:r>
        <w:rPr>
          <w:color w:val="737677"/>
        </w:rPr>
        <w:t>would</w:t>
      </w:r>
      <w:r>
        <w:rPr>
          <w:color w:val="737677"/>
          <w:spacing w:val="14"/>
        </w:rPr>
        <w:t xml:space="preserve"> </w:t>
      </w:r>
      <w:r>
        <w:rPr>
          <w:color w:val="737677"/>
        </w:rPr>
        <w:t>be</w:t>
      </w:r>
      <w:r>
        <w:rPr>
          <w:color w:val="737677"/>
          <w:spacing w:val="25"/>
        </w:rPr>
        <w:t xml:space="preserve"> </w:t>
      </w:r>
      <w:r>
        <w:rPr>
          <w:color w:val="737677"/>
        </w:rPr>
        <w:t>total</w:t>
      </w:r>
      <w:r>
        <w:rPr>
          <w:color w:val="737677"/>
          <w:spacing w:val="36"/>
        </w:rPr>
        <w:t xml:space="preserve"> </w:t>
      </w:r>
      <w:r>
        <w:rPr>
          <w:color w:val="737677"/>
        </w:rPr>
        <w:t>4</w:t>
      </w:r>
      <w:r>
        <w:rPr>
          <w:color w:val="737677"/>
          <w:spacing w:val="26"/>
        </w:rPr>
        <w:t xml:space="preserve"> </w:t>
      </w:r>
      <w:r>
        <w:rPr>
          <w:color w:val="737677"/>
        </w:rPr>
        <w:t>nodes</w:t>
      </w:r>
      <w:proofErr w:type="gramStart"/>
      <w:r>
        <w:rPr>
          <w:color w:val="737677"/>
        </w:rPr>
        <w:t xml:space="preserve">, </w:t>
      </w:r>
      <w:r>
        <w:rPr>
          <w:color w:val="737677"/>
          <w:spacing w:val="6"/>
        </w:rPr>
        <w:t xml:space="preserve"> </w:t>
      </w:r>
      <w:r>
        <w:rPr>
          <w:color w:val="737677"/>
          <w:w w:val="110"/>
        </w:rPr>
        <w:t>perhaps</w:t>
      </w:r>
      <w:proofErr w:type="gramEnd"/>
      <w:r>
        <w:rPr>
          <w:color w:val="737677"/>
          <w:spacing w:val="-1"/>
          <w:w w:val="110"/>
        </w:rPr>
        <w:t xml:space="preserve"> </w:t>
      </w:r>
      <w:r>
        <w:rPr>
          <w:color w:val="737677"/>
        </w:rPr>
        <w:t xml:space="preserve">named </w:t>
      </w:r>
      <w:r>
        <w:rPr>
          <w:color w:val="737677"/>
          <w:spacing w:val="7"/>
        </w:rPr>
        <w:t xml:space="preserve"> </w:t>
      </w:r>
      <w:r>
        <w:rPr>
          <w:color w:val="737677"/>
        </w:rPr>
        <w:t>“CH Floor</w:t>
      </w:r>
      <w:r>
        <w:rPr>
          <w:color w:val="737677"/>
          <w:spacing w:val="8"/>
        </w:rPr>
        <w:t xml:space="preserve"> </w:t>
      </w:r>
      <w:r>
        <w:rPr>
          <w:color w:val="737677"/>
        </w:rPr>
        <w:t xml:space="preserve">1”, </w:t>
      </w:r>
      <w:r>
        <w:rPr>
          <w:color w:val="737677"/>
          <w:spacing w:val="1"/>
        </w:rPr>
        <w:t xml:space="preserve"> </w:t>
      </w:r>
      <w:r>
        <w:rPr>
          <w:color w:val="737677"/>
        </w:rPr>
        <w:t>“CH</w:t>
      </w:r>
      <w:r>
        <w:rPr>
          <w:color w:val="737677"/>
          <w:spacing w:val="8"/>
        </w:rPr>
        <w:t xml:space="preserve"> </w:t>
      </w:r>
      <w:r>
        <w:rPr>
          <w:color w:val="737677"/>
        </w:rPr>
        <w:t>Floor</w:t>
      </w:r>
      <w:r>
        <w:rPr>
          <w:color w:val="737677"/>
          <w:spacing w:val="8"/>
        </w:rPr>
        <w:t xml:space="preserve"> </w:t>
      </w:r>
      <w:r>
        <w:rPr>
          <w:color w:val="737677"/>
        </w:rPr>
        <w:t xml:space="preserve">2”, </w:t>
      </w:r>
      <w:r>
        <w:rPr>
          <w:color w:val="737677"/>
          <w:spacing w:val="1"/>
        </w:rPr>
        <w:t xml:space="preserve"> </w:t>
      </w:r>
      <w:r>
        <w:rPr>
          <w:color w:val="737677"/>
        </w:rPr>
        <w:t>“DT</w:t>
      </w:r>
      <w:r>
        <w:rPr>
          <w:color w:val="737677"/>
          <w:spacing w:val="-3"/>
        </w:rPr>
        <w:t xml:space="preserve"> </w:t>
      </w:r>
      <w:r>
        <w:rPr>
          <w:color w:val="737677"/>
        </w:rPr>
        <w:t xml:space="preserve">East” </w:t>
      </w:r>
      <w:r>
        <w:rPr>
          <w:color w:val="737677"/>
          <w:spacing w:val="1"/>
        </w:rPr>
        <w:t xml:space="preserve"> </w:t>
      </w:r>
      <w:r>
        <w:rPr>
          <w:color w:val="737677"/>
        </w:rPr>
        <w:t>and</w:t>
      </w:r>
      <w:r>
        <w:rPr>
          <w:color w:val="737677"/>
          <w:spacing w:val="40"/>
        </w:rPr>
        <w:t xml:space="preserve"> </w:t>
      </w:r>
      <w:r>
        <w:rPr>
          <w:color w:val="737677"/>
        </w:rPr>
        <w:t>“DT</w:t>
      </w:r>
      <w:r>
        <w:rPr>
          <w:color w:val="737677"/>
          <w:spacing w:val="-3"/>
        </w:rPr>
        <w:t xml:space="preserve"> </w:t>
      </w:r>
      <w:r>
        <w:rPr>
          <w:color w:val="737677"/>
          <w:spacing w:val="-7"/>
        </w:rPr>
        <w:t>W</w:t>
      </w:r>
      <w:r>
        <w:rPr>
          <w:color w:val="737677"/>
        </w:rPr>
        <w:t>est”.</w:t>
      </w:r>
      <w:r>
        <w:rPr>
          <w:color w:val="737677"/>
          <w:spacing w:val="39"/>
        </w:rPr>
        <w:t xml:space="preserve"> </w:t>
      </w:r>
      <w:r>
        <w:rPr>
          <w:color w:val="737677"/>
        </w:rPr>
        <w:t>“CH</w:t>
      </w:r>
      <w:r>
        <w:rPr>
          <w:color w:val="737677"/>
          <w:spacing w:val="8"/>
        </w:rPr>
        <w:t xml:space="preserve"> </w:t>
      </w:r>
      <w:r>
        <w:rPr>
          <w:color w:val="737677"/>
        </w:rPr>
        <w:t>Floor</w:t>
      </w:r>
      <w:r>
        <w:rPr>
          <w:color w:val="737677"/>
          <w:spacing w:val="8"/>
        </w:rPr>
        <w:t xml:space="preserve"> </w:t>
      </w:r>
      <w:r>
        <w:rPr>
          <w:color w:val="737677"/>
        </w:rPr>
        <w:t>1”</w:t>
      </w:r>
      <w:r>
        <w:rPr>
          <w:color w:val="737677"/>
          <w:spacing w:val="40"/>
        </w:rPr>
        <w:t xml:space="preserve"> </w:t>
      </w:r>
      <w:r>
        <w:rPr>
          <w:color w:val="737677"/>
        </w:rPr>
        <w:t>and</w:t>
      </w:r>
      <w:r>
        <w:rPr>
          <w:color w:val="737677"/>
          <w:spacing w:val="40"/>
        </w:rPr>
        <w:t xml:space="preserve"> </w:t>
      </w:r>
      <w:r>
        <w:rPr>
          <w:color w:val="737677"/>
        </w:rPr>
        <w:t>“CH</w:t>
      </w:r>
      <w:r>
        <w:rPr>
          <w:color w:val="737677"/>
          <w:spacing w:val="8"/>
        </w:rPr>
        <w:t xml:space="preserve"> </w:t>
      </w:r>
      <w:r>
        <w:rPr>
          <w:color w:val="737677"/>
        </w:rPr>
        <w:t>Floor</w:t>
      </w:r>
      <w:r>
        <w:rPr>
          <w:color w:val="737677"/>
          <w:spacing w:val="8"/>
        </w:rPr>
        <w:t xml:space="preserve"> </w:t>
      </w:r>
      <w:r>
        <w:rPr>
          <w:color w:val="737677"/>
        </w:rPr>
        <w:t>2”</w:t>
      </w:r>
      <w:r>
        <w:rPr>
          <w:color w:val="737677"/>
          <w:spacing w:val="40"/>
        </w:rPr>
        <w:t xml:space="preserve"> </w:t>
      </w:r>
      <w:r>
        <w:rPr>
          <w:color w:val="737677"/>
        </w:rPr>
        <w:t>can</w:t>
      </w:r>
      <w:r>
        <w:rPr>
          <w:color w:val="737677"/>
          <w:spacing w:val="41"/>
        </w:rPr>
        <w:t xml:space="preserve"> </w:t>
      </w:r>
      <w:r>
        <w:rPr>
          <w:color w:val="737677"/>
        </w:rPr>
        <w:t>be</w:t>
      </w:r>
      <w:r>
        <w:rPr>
          <w:color w:val="737677"/>
          <w:spacing w:val="29"/>
        </w:rPr>
        <w:t xml:space="preserve"> </w:t>
      </w:r>
      <w:r>
        <w:rPr>
          <w:color w:val="737677"/>
        </w:rPr>
        <w:t xml:space="preserve">labelled </w:t>
      </w:r>
      <w:r>
        <w:rPr>
          <w:color w:val="737677"/>
          <w:spacing w:val="15"/>
        </w:rPr>
        <w:t xml:space="preserve"> </w:t>
      </w:r>
      <w:r>
        <w:rPr>
          <w:color w:val="737677"/>
        </w:rPr>
        <w:t xml:space="preserve">together </w:t>
      </w:r>
      <w:r>
        <w:rPr>
          <w:color w:val="737677"/>
          <w:spacing w:val="10"/>
        </w:rPr>
        <w:t xml:space="preserve"> </w:t>
      </w:r>
      <w:r>
        <w:rPr>
          <w:color w:val="737677"/>
        </w:rPr>
        <w:t>under</w:t>
      </w:r>
      <w:r>
        <w:rPr>
          <w:color w:val="737677"/>
          <w:spacing w:val="49"/>
        </w:rPr>
        <w:t xml:space="preserve"> </w:t>
      </w:r>
      <w:r>
        <w:rPr>
          <w:color w:val="737677"/>
          <w:w w:val="113"/>
        </w:rPr>
        <w:t xml:space="preserve">the </w:t>
      </w:r>
      <w:r>
        <w:rPr>
          <w:color w:val="737677"/>
        </w:rPr>
        <w:t xml:space="preserve">name </w:t>
      </w:r>
      <w:r>
        <w:rPr>
          <w:color w:val="737677"/>
          <w:spacing w:val="4"/>
        </w:rPr>
        <w:t xml:space="preserve"> </w:t>
      </w:r>
      <w:r>
        <w:rPr>
          <w:color w:val="737677"/>
        </w:rPr>
        <w:t>“City</w:t>
      </w:r>
      <w:r>
        <w:rPr>
          <w:color w:val="737677"/>
          <w:spacing w:val="11"/>
        </w:rPr>
        <w:t xml:space="preserve"> </w:t>
      </w:r>
      <w:r>
        <w:rPr>
          <w:color w:val="737677"/>
        </w:rPr>
        <w:t>Hall”;</w:t>
      </w:r>
      <w:r>
        <w:rPr>
          <w:color w:val="737677"/>
          <w:spacing w:val="35"/>
        </w:rPr>
        <w:t xml:space="preserve"> </w:t>
      </w:r>
      <w:r>
        <w:rPr>
          <w:color w:val="737677"/>
        </w:rPr>
        <w:t xml:space="preserve">“DT East” </w:t>
      </w:r>
      <w:r>
        <w:rPr>
          <w:color w:val="737677"/>
          <w:spacing w:val="4"/>
        </w:rPr>
        <w:t xml:space="preserve"> </w:t>
      </w:r>
      <w:r>
        <w:rPr>
          <w:color w:val="737677"/>
        </w:rPr>
        <w:t>and</w:t>
      </w:r>
      <w:r>
        <w:rPr>
          <w:color w:val="737677"/>
          <w:spacing w:val="43"/>
        </w:rPr>
        <w:t xml:space="preserve"> </w:t>
      </w:r>
      <w:r>
        <w:rPr>
          <w:color w:val="737677"/>
        </w:rPr>
        <w:t xml:space="preserve">“DT </w:t>
      </w:r>
      <w:r>
        <w:rPr>
          <w:color w:val="737677"/>
          <w:spacing w:val="-7"/>
        </w:rPr>
        <w:t>W</w:t>
      </w:r>
      <w:r>
        <w:rPr>
          <w:color w:val="737677"/>
        </w:rPr>
        <w:t>est”</w:t>
      </w:r>
      <w:r>
        <w:rPr>
          <w:color w:val="737677"/>
          <w:spacing w:val="32"/>
        </w:rPr>
        <w:t xml:space="preserve"> </w:t>
      </w:r>
      <w:r>
        <w:rPr>
          <w:color w:val="737677"/>
        </w:rPr>
        <w:t>can</w:t>
      </w:r>
      <w:r>
        <w:rPr>
          <w:color w:val="737677"/>
          <w:spacing w:val="44"/>
        </w:rPr>
        <w:t xml:space="preserve"> </w:t>
      </w:r>
      <w:r>
        <w:rPr>
          <w:color w:val="737677"/>
        </w:rPr>
        <w:t>be</w:t>
      </w:r>
      <w:r>
        <w:rPr>
          <w:color w:val="737677"/>
          <w:spacing w:val="32"/>
        </w:rPr>
        <w:t xml:space="preserve"> </w:t>
      </w:r>
      <w:r>
        <w:rPr>
          <w:color w:val="737677"/>
        </w:rPr>
        <w:t xml:space="preserve">labelled </w:t>
      </w:r>
      <w:r>
        <w:rPr>
          <w:color w:val="737677"/>
          <w:spacing w:val="18"/>
        </w:rPr>
        <w:t xml:space="preserve"> </w:t>
      </w:r>
      <w:r>
        <w:rPr>
          <w:color w:val="737677"/>
        </w:rPr>
        <w:t xml:space="preserve">together </w:t>
      </w:r>
      <w:r>
        <w:rPr>
          <w:color w:val="737677"/>
          <w:spacing w:val="13"/>
        </w:rPr>
        <w:t xml:space="preserve"> </w:t>
      </w:r>
      <w:r>
        <w:rPr>
          <w:color w:val="737677"/>
        </w:rPr>
        <w:t xml:space="preserve">under </w:t>
      </w:r>
      <w:r>
        <w:rPr>
          <w:color w:val="737677"/>
          <w:spacing w:val="2"/>
        </w:rPr>
        <w:t xml:space="preserve"> </w:t>
      </w:r>
      <w:r>
        <w:rPr>
          <w:color w:val="737677"/>
        </w:rPr>
        <w:t>the</w:t>
      </w:r>
      <w:r>
        <w:rPr>
          <w:color w:val="737677"/>
          <w:spacing w:val="43"/>
        </w:rPr>
        <w:t xml:space="preserve"> </w:t>
      </w:r>
      <w:r>
        <w:rPr>
          <w:color w:val="737677"/>
        </w:rPr>
        <w:t xml:space="preserve">name </w:t>
      </w:r>
      <w:r>
        <w:rPr>
          <w:color w:val="737677"/>
          <w:spacing w:val="4"/>
        </w:rPr>
        <w:t xml:space="preserve"> </w:t>
      </w:r>
      <w:r>
        <w:rPr>
          <w:color w:val="737677"/>
        </w:rPr>
        <w:t>“Downtown”</w:t>
      </w:r>
      <w:r>
        <w:rPr>
          <w:color w:val="737677"/>
          <w:spacing w:val="32"/>
        </w:rPr>
        <w:t xml:space="preserve"> </w:t>
      </w:r>
      <w:r>
        <w:rPr>
          <w:color w:val="737677"/>
        </w:rPr>
        <w:t>(Figure</w:t>
      </w:r>
      <w:r>
        <w:rPr>
          <w:color w:val="737677"/>
          <w:spacing w:val="29"/>
        </w:rPr>
        <w:t xml:space="preserve"> </w:t>
      </w:r>
      <w:r>
        <w:rPr>
          <w:color w:val="737677"/>
          <w:w w:val="115"/>
        </w:rPr>
        <w:t>1).</w:t>
      </w: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before="17" w:line="240" w:lineRule="exact"/>
        <w:rPr>
          <w:sz w:val="24"/>
          <w:szCs w:val="24"/>
        </w:rPr>
      </w:pPr>
    </w:p>
    <w:p w:rsidR="00482408" w:rsidRDefault="00CC558F">
      <w:pPr>
        <w:spacing w:before="35" w:line="220" w:lineRule="exact"/>
        <w:ind w:left="4864" w:right="4599"/>
        <w:jc w:val="center"/>
      </w:pPr>
      <w:r>
        <w:pict>
          <v:group id="_x0000_s1195" style="position:absolute;left:0;text-align:left;margin-left:268.7pt;margin-top:.1pt;width:62.15pt;height:16pt;z-index:-251673088;mso-position-horizontal-relative:page" coordorigin="5374,2" coordsize="1243,320">
            <v:shape id="_x0000_s1196" style="position:absolute;left:5374;top:2;width:1243;height:320" coordorigin="5374,2" coordsize="1243,320" path="m6561,2l5431,2r-22,4l5391,18r-13,18l5374,58r,l5374,265r16,40l5430,322r1,l6561,322r40,-17l6617,265r,l6617,58,6601,18,6561,2r,xe" filled="f" strokecolor="#737677" strokeweight="1pt">
              <v:path arrowok="t"/>
            </v:shape>
            <w10:wrap anchorx="page"/>
          </v:group>
        </w:pict>
      </w:r>
      <w:r>
        <w:pict>
          <v:group id="_x0000_s1175" style="position:absolute;left:0;text-align:left;margin-left:274.8pt;margin-top:23.55pt;width:49.95pt;height:45.05pt;z-index:-251670016;mso-position-horizontal-relative:page" coordorigin="5496,471" coordsize="999,901">
            <v:shape id="_x0000_s1194" style="position:absolute;left:5744;top:481;width:742;height:881" coordorigin="5744,481" coordsize="742,881" path="m5833,501r560,l6435,515r26,34l6465,1342r-701,l5761,521r-11,19l5745,561r-1,13l5744,1362r741,l6485,574r-10,-43l6446,498r-41,-16l6393,481r-557,l5814,484r-21,8l5777,532r15,-15l5811,506r22,-5xe" fillcolor="#737677" stroked="f">
              <v:path arrowok="t"/>
            </v:shape>
            <v:shape id="_x0000_s1193" style="position:absolute;left:5761;top:492;width:32;height:850" coordorigin="5761,492" coordsize="32,850" path="m5764,1342r,-768l5767,552r10,-20l5793,492r-18,12l5761,521r3,821xe" fillcolor="#737677" stroked="f">
              <v:path arrowok="t"/>
            </v:shape>
            <v:shape id="_x0000_s1192" style="position:absolute;left:5883;top:620;width:93;height:93" coordorigin="5883,620" coordsize="93,93" path="m5976,713r,-93l5883,620r,93l5976,713xe" fillcolor="#737677" stroked="f">
              <v:path arrowok="t"/>
            </v:shape>
            <v:shape id="_x0000_s1191" style="position:absolute;left:6068;top:620;width:93;height:93" coordorigin="6068,620" coordsize="93,93" path="m6161,713r,-93l6068,620r,93l6161,713xe" fillcolor="#ff681c" stroked="f">
              <v:path arrowok="t"/>
            </v:shape>
            <v:shape id="_x0000_s1190" style="position:absolute;left:6254;top:620;width:93;height:93" coordorigin="6254,620" coordsize="93,93" path="m6346,713r,-93l6254,620r,93l6346,713xe" fillcolor="#737677" stroked="f">
              <v:path arrowok="t"/>
            </v:shape>
            <v:shape id="_x0000_s1189" style="position:absolute;left:5883;top:806;width:93;height:93" coordorigin="5883,806" coordsize="93,93" path="m5976,899r,-93l5883,806r,93l5976,899xe" fillcolor="#ff681c" stroked="f">
              <v:path arrowok="t"/>
            </v:shape>
            <v:shape id="_x0000_s1188" style="position:absolute;left:5605;top:806;width:93;height:93" coordorigin="5605,806" coordsize="93,93" path="m5697,899r,-93l5605,806r,93l5697,899xe" fillcolor="#ff681c" stroked="f">
              <v:path arrowok="t"/>
            </v:shape>
            <v:shape id="_x0000_s1187" style="position:absolute;left:5605;top:991;width:93;height:93" coordorigin="5605,991" coordsize="93,93" path="m5697,1084r,-93l5605,991r,93l5697,1084xe" fillcolor="#737677" stroked="f">
              <v:path arrowok="t"/>
            </v:shape>
            <v:shape id="_x0000_s1186" style="position:absolute;left:5605;top:1177;width:93;height:93" coordorigin="5605,1177" coordsize="93,93" path="m5697,1269r,-92l5605,1177r,92l5697,1269xe" fillcolor="#737677" stroked="f">
              <v:path arrowok="t"/>
            </v:shape>
            <v:shape id="_x0000_s1185" style="position:absolute;left:6068;top:806;width:93;height:93" coordorigin="6068,806" coordsize="93,93" path="m6161,899r,-93l6068,806r,93l6161,899xe" fillcolor="#ff681c" stroked="f">
              <v:path arrowok="t"/>
            </v:shape>
            <v:shape id="_x0000_s1184" style="position:absolute;left:6254;top:806;width:93;height:93" coordorigin="6254,806" coordsize="93,93" path="m6346,899r,-93l6254,806r,93l6346,899xe" fillcolor="#737677" stroked="f">
              <v:path arrowok="t"/>
            </v:shape>
            <v:shape id="_x0000_s1183" style="position:absolute;left:5883;top:991;width:93;height:93" coordorigin="5883,991" coordsize="93,93" path="m5976,1084r,-93l5883,991r,93l5976,1084xe" fillcolor="#737677" stroked="f">
              <v:path arrowok="t"/>
            </v:shape>
            <v:shape id="_x0000_s1182" style="position:absolute;left:6068;top:991;width:93;height:93" coordorigin="6068,991" coordsize="93,93" path="m6161,1084r,-93l6068,991r,93l6161,1084xe" fillcolor="#737677" stroked="f">
              <v:path arrowok="t"/>
            </v:shape>
            <v:shape id="_x0000_s1181" style="position:absolute;left:6254;top:991;width:93;height:93" coordorigin="6254,991" coordsize="93,93" path="m6346,1084r,-93l6254,991r,93l6346,1084xe" fillcolor="#ff681c" stroked="f">
              <v:path arrowok="t"/>
            </v:shape>
            <v:shape id="_x0000_s1180" style="position:absolute;left:5883;top:1177;width:93;height:93" coordorigin="5883,1177" coordsize="93,93" path="m5976,1269r,-92l5883,1177r,92l5976,1269xe" fillcolor="#737677" stroked="f">
              <v:path arrowok="t"/>
            </v:shape>
            <v:shape id="_x0000_s1179" style="position:absolute;left:6068;top:1177;width:93;height:93" coordorigin="6068,1177" coordsize="93,93" path="m6161,1269r,-92l6068,1177r,92l6161,1269xe" fillcolor="#737677" stroked="f">
              <v:path arrowok="t"/>
            </v:shape>
            <v:shape id="_x0000_s1178" style="position:absolute;left:6254;top:1177;width:93;height:93" coordorigin="6254,1177" coordsize="93,93" path="m6346,1269r,-92l6254,1177r,92l6346,1269xe" fillcolor="#ff681c" stroked="f">
              <v:path arrowok="t"/>
            </v:shape>
            <v:shape id="_x0000_s1177" style="position:absolute;left:5506;top:667;width:257;height:695" coordorigin="5506,667" coordsize="257,695" path="m5526,1342r,-583l5529,737r10,-19l5555,677r-32,29l5507,747r-1,12l5506,1362r20,-20xe" fillcolor="#737677" stroked="f">
              <v:path arrowok="t"/>
            </v:shape>
            <v:shape id="_x0000_s1176" style="position:absolute;left:5506;top:667;width:257;height:695" coordorigin="5506,667" coordsize="257,695" path="m5595,687r148,l5743,1342r-217,l5506,1362r257,l5763,667r-164,l5576,670r-21,7l5539,718r15,-16l5573,691r22,-4xe" fillcolor="#737677" stroked="f">
              <v:path arrowok="t"/>
            </v:shape>
            <w10:wrap anchorx="page"/>
          </v:group>
        </w:pict>
      </w:r>
      <w:r>
        <w:pict>
          <v:group id="_x0000_s1172" style="position:absolute;left:0;text-align:left;margin-left:214.6pt;margin-top:71.1pt;width:175.7pt;height:41.85pt;z-index:-251660800;mso-position-horizontal-relative:page" coordorigin="4292,1422" coordsize="3514,837">
            <v:shape id="_x0000_s1174" style="position:absolute;left:4382;top:1512;width:1587;height:657" coordorigin="4382,1512" coordsize="1587,657" path="m5968,1512r,254l4382,1766r,403e" filled="f" strokecolor="#e4e5e4" strokeweight="9pt">
              <v:path arrowok="t"/>
            </v:shape>
            <v:shape id="_x0000_s1173" style="position:absolute;left:5968;top:1512;width:1747;height:657" coordorigin="5968,1512" coordsize="1747,657" path="m5968,1512r,254l7716,1766r,403e" filled="f" strokecolor="#e4e5e4" strokeweight="9pt">
              <v:path arrowok="t"/>
            </v:shape>
            <w10:wrap anchorx="page"/>
          </v:group>
        </w:pict>
      </w:r>
      <w:r w:rsidR="00DD3B73">
        <w:rPr>
          <w:color w:val="FF681C"/>
          <w:position w:val="-1"/>
        </w:rPr>
        <w:t>Alpha</w:t>
      </w:r>
      <w:r w:rsidR="00DD3B73">
        <w:rPr>
          <w:color w:val="FF681C"/>
          <w:spacing w:val="21"/>
          <w:position w:val="-1"/>
        </w:rPr>
        <w:t xml:space="preserve"> </w:t>
      </w:r>
      <w:r w:rsidR="00DD3B73">
        <w:rPr>
          <w:color w:val="FF681C"/>
          <w:w w:val="107"/>
          <w:position w:val="-1"/>
        </w:rPr>
        <w:t>Retail</w:t>
      </w: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before="3" w:line="220" w:lineRule="exact"/>
        <w:rPr>
          <w:sz w:val="22"/>
          <w:szCs w:val="22"/>
        </w:rPr>
      </w:pPr>
    </w:p>
    <w:p w:rsidR="00482408" w:rsidRDefault="00CC558F">
      <w:pPr>
        <w:spacing w:before="35" w:line="220" w:lineRule="exact"/>
        <w:ind w:left="2982"/>
      </w:pPr>
      <w:r>
        <w:pict>
          <v:group id="_x0000_s1159" style="position:absolute;left:0;text-align:left;margin-left:172.05pt;margin-top:-.4pt;width:82.2pt;height:79.95pt;z-index:-251672064;mso-position-horizontal-relative:page" coordorigin="3441,-8" coordsize="1644,1599">
            <v:shape id="_x0000_s1171" style="position:absolute;left:3777;top:447;width:1297;height:549" coordorigin="3777,447" coordsize="1297,549" path="m4920,498r-27,-31l4855,448r-15,-1l4012,447r-40,11l3940,485,3787,812r-9,38l3777,871r2,20l3800,946r23,36l3873,996r23,l3919,994r41,-15l3994,952r24,-37l4028,872r,-9l4030,886r6,22l4045,928r12,18l4072,962r17,13l4109,985r21,7l4152,996r9,l4184,994r21,-6l4225,979r18,-12l4259,952r13,-17l4283,915r7,-21l4293,872r,-9l4295,886r6,22l4310,928r12,18l4337,962r17,13l4374,985r21,7l4417,996r9,l4449,994r21,-6l4490,979r18,-12l4524,952r13,-17l4548,915r7,-21l4558,872r,-9l4560,886r6,22l4575,928r12,18l4602,962r17,13l4639,985r21,7l4682,996r9,l4714,994r21,-6l4755,979r18,-12l4789,952r13,-17l4813,915r7,-21l4823,872r,-9l4825,886r6,22l4840,928r12,18l4867,962r17,13l4904,985r21,7l4947,996r9,l4986,991r25,-12l5031,963r16,-18l5058,929r6,-11l5071,897r3,-20l5074,856r-2,-20l5067,817r-2,-5l4920,498xe" filled="f" strokecolor="#737677" strokeweight="1pt">
              <v:path arrowok="t"/>
            </v:shape>
            <v:shape id="_x0000_s1170" style="position:absolute;left:3900;top:996;width:1051;height:575" coordorigin="3900,996" coordsize="1051,575" path="m4951,996r,575l3900,1571r,-575e" filled="f" strokecolor="#737677" strokeweight="1pt">
              <v:path arrowok="t"/>
            </v:shape>
            <v:shape id="_x0000_s1169" style="position:absolute;left:4037;top:1122;width:345;height:450" coordorigin="4037,1122" coordsize="345,450" path="m4382,1572r,-393l4377,1157r-12,-18l4347,1126r-22,-4l4325,1122r-231,l4072,1126r-18,12l4041,1156r-4,22l4037,1179r,392e" filled="f" strokecolor="#737677" strokeweight="1pt">
              <v:path arrowok="t"/>
            </v:shape>
            <v:shape id="_x0000_s1168" style="position:absolute;left:4079;top:1340;width:43;height:43" coordorigin="4079,1340" coordsize="43,43" path="m4122,1362r,-12l4112,1340r-24,l4079,1350r,24l4088,1383r24,l4122,1374r,-12xe" fillcolor="#737677" stroked="f">
              <v:path arrowok="t"/>
            </v:shape>
            <v:shape id="_x0000_s1167" style="position:absolute;left:4503;top:1115;width:360;height:227" coordorigin="4503,1115" coordsize="360,227" path="m4503,1342r,-170l4507,1150r12,-18l4537,1120r22,-5l4559,1115r247,l4828,1120r18,12l4858,1150r5,22l4863,1172r,170e" filled="f" strokecolor="#737677" strokeweight="1pt">
              <v:path arrowok="t"/>
            </v:shape>
            <v:shape id="_x0000_s1166" style="position:absolute;left:4463;top:1347;width:438;height:0" coordorigin="4463,1347" coordsize="438,0" path="m4463,1347r439,e" filled="f" strokecolor="#737677" strokeweight="1pt">
              <v:path arrowok="t"/>
            </v:shape>
            <v:shape id="_x0000_s1165" style="position:absolute;left:3515;top:1571;width:1497;height:0" coordorigin="3515,1571" coordsize="1497,0" path="m3515,1571r1497,e" filled="f" strokecolor="#737677" strokeweight="2pt">
              <v:path arrowok="t"/>
            </v:shape>
            <v:shape id="_x0000_s1164" style="position:absolute;left:4558;top:447;width:0;height:417" coordorigin="4558,447" coordsize="0,417" path="m4558,863r,-416e" filled="f" strokecolor="#737677" strokeweight="1pt">
              <v:path arrowok="t"/>
            </v:shape>
            <v:shape id="_x0000_s1163" style="position:absolute;left:4293;top:447;width:0;height:417" coordorigin="4293,447" coordsize="0,417" path="m4293,863r,-416e" filled="f" strokecolor="#737677" strokeweight="1pt">
              <v:path arrowok="t"/>
            </v:shape>
            <v:shape id="_x0000_s1162" style="position:absolute;left:4028;top:447;width:0;height:417" coordorigin="4028,447" coordsize="0,417" path="m4028,863r,-416e" filled="f" strokecolor="#737677" strokeweight="1pt">
              <v:path arrowok="t"/>
            </v:shape>
            <v:shape id="_x0000_s1161" style="position:absolute;left:3451;top:2;width:959;height:320" coordorigin="3451,2" coordsize="959,320" path="m4353,2r-846,l3485,6r-18,12l3455,36r-4,22l3451,58r,207l3467,305r40,17l3507,322r846,l4393,305r17,-40l4410,265r,-207l4393,18,4354,2r-1,xe" filled="f" strokecolor="#737677" strokeweight="1pt">
              <v:path arrowok="t"/>
            </v:shape>
            <v:shape id="_x0000_s1160" style="position:absolute;left:3620;top:315;width:0;height:1257" coordorigin="3620,315" coordsize="0,1257" path="m3620,315r,1257e" filled="f" strokecolor="#737677" strokeweight="1.71pt">
              <v:path arrowok="t"/>
            </v:shape>
            <w10:wrap anchorx="page"/>
          </v:group>
        </w:pict>
      </w:r>
      <w:r>
        <w:pict>
          <v:group id="_x0000_s1145" style="position:absolute;left:0;text-align:left;margin-left:344.65pt;margin-top:-.4pt;width:82.2pt;height:79.95pt;z-index:-251671040;mso-position-horizontal-relative:page" coordorigin="6893,-8" coordsize="1644,1599">
            <v:shape id="_x0000_s1158" style="position:absolute;left:7229;top:447;width:1297;height:549" coordorigin="7229,447" coordsize="1297,549" path="m8372,498r-26,-31l8307,448r-15,-1l7464,447r-39,11l7392,485,7239,812r-9,38l7229,871r3,20l7253,946r22,36l7325,996r23,l7371,994r42,-15l7446,952r24,-37l7480,872r1,-9l7482,886r6,22l7497,928r12,18l7524,962r18,13l7561,985r21,7l7604,996r9,l7636,994r22,-6l7678,979r18,-12l7711,952r14,-17l7735,915r7,-21l7745,872r1,-9l7747,886r6,22l7762,928r12,18l7789,962r18,13l7826,985r21,7l7869,996r9,l7901,994r22,-6l7943,979r18,-12l7976,952r14,-17l8000,915r7,-21l8010,872r1,-9l8012,886r6,22l8027,928r12,18l8054,962r18,13l8091,985r21,7l8134,996r9,l8166,994r22,-6l8208,979r18,-12l8241,952r14,-17l8265,915r7,-21l8275,872r1,-9l8277,886r6,22l8292,928r12,18l8319,962r18,13l8356,985r21,7l8399,996r9,l8438,991r25,-12l8483,963r16,-18l8510,929r6,-11l8523,897r3,-20l8527,856r-3,-20l8519,817r-2,-5l8372,498xe" filled="f" strokecolor="#737677" strokeweight="1pt">
              <v:path arrowok="t"/>
            </v:shape>
            <v:shape id="_x0000_s1157" style="position:absolute;left:7352;top:996;width:1051;height:575" coordorigin="7352,996" coordsize="1051,575" path="m8404,996r,575l7352,1571r,-575e" filled="f" strokecolor="#737677" strokeweight="1pt">
              <v:path arrowok="t"/>
            </v:shape>
            <v:shape id="_x0000_s1156" style="position:absolute;left:7489;top:1122;width:345;height:450" coordorigin="7489,1122" coordsize="345,450" path="m7834,1572r,-393l7829,1157r-12,-18l7799,1126r-22,-4l7777,1122r-231,l7524,1126r-18,12l7493,1156r-4,22l7489,1179r,392e" filled="f" strokecolor="#737677" strokeweight="1pt">
              <v:path arrowok="t"/>
            </v:shape>
            <v:shape id="_x0000_s1155" style="position:absolute;left:7531;top:1340;width:43;height:43" coordorigin="7531,1340" coordsize="43,43" path="m7574,1362r,-12l7564,1340r-24,l7531,1350r,24l7540,1383r24,l7574,1374r,-12xe" fillcolor="#737677" stroked="f">
              <v:path arrowok="t"/>
            </v:shape>
            <v:shape id="_x0000_s1154" style="position:absolute;left:7955;top:1115;width:360;height:227" coordorigin="7955,1115" coordsize="360,227" path="m7955,1342r,-170l7959,1150r12,-18l7989,1120r22,-5l8011,1115r247,l8280,1120r18,12l8310,1150r5,22l8315,1172r,170e" filled="f" strokecolor="#737677" strokeweight="1pt">
              <v:path arrowok="t"/>
            </v:shape>
            <v:shape id="_x0000_s1153" style="position:absolute;left:7916;top:1347;width:438;height:0" coordorigin="7916,1347" coordsize="438,0" path="m7916,1347r438,e" filled="f" strokecolor="#737677" strokeweight="1pt">
              <v:path arrowok="t"/>
            </v:shape>
            <v:shape id="_x0000_s1152" style="position:absolute;left:6967;top:1571;width:1497;height:0" coordorigin="6967,1571" coordsize="1497,0" path="m6967,1571r1497,e" filled="f" strokecolor="#737677" strokeweight="2pt">
              <v:path arrowok="t"/>
            </v:shape>
            <v:shape id="_x0000_s1151" style="position:absolute;left:8276;top:447;width:0;height:417" coordorigin="8276,447" coordsize="0,417" path="m8276,863r,-416e" filled="f" strokecolor="#737677" strokeweight="1pt">
              <v:path arrowok="t"/>
            </v:shape>
            <v:shape id="_x0000_s1150" style="position:absolute;left:8010;top:447;width:0;height:417" coordorigin="8010,447" coordsize="0,417" path="m8010,863r,-416e" filled="f" strokecolor="#737677" strokeweight="1pt">
              <v:path arrowok="t"/>
            </v:shape>
            <v:shape id="_x0000_s1149" style="position:absolute;left:7745;top:447;width:0;height:417" coordorigin="7745,447" coordsize="0,417" path="m7745,863r,-416e" filled="f" strokecolor="#737677" strokeweight="1pt">
              <v:path arrowok="t"/>
            </v:shape>
            <v:shape id="_x0000_s1148" style="position:absolute;left:7480;top:447;width:0;height:417" coordorigin="7480,447" coordsize="0,417" path="m7480,863r,-416e" filled="f" strokecolor="#737677" strokeweight="1pt">
              <v:path arrowok="t"/>
            </v:shape>
            <v:shape id="_x0000_s1147" style="position:absolute;left:6903;top:2;width:1136;height:320" coordorigin="6903,2" coordsize="1136,320" path="m7982,2l6960,2r-22,4l6920,18r-13,18l6903,58r,l6903,265r16,40l6959,322r1,l7982,322r40,-17l8038,265r,l8038,58,8022,18,7982,2r,xe" filled="f" strokecolor="#737677" strokeweight="1pt">
              <v:path arrowok="t"/>
            </v:shape>
            <v:shape id="_x0000_s1146" style="position:absolute;left:7072;top:315;width:0;height:1257" coordorigin="7072,315" coordsize="0,1257" path="m7072,315r,1257e" filled="f" strokecolor="#737677" strokeweight="1.71pt">
              <v:path arrowok="t"/>
            </v:shape>
            <w10:wrap anchorx="page"/>
          </v:group>
        </w:pict>
      </w:r>
      <w:r>
        <w:pict>
          <v:group id="_x0000_s1142" style="position:absolute;left:0;text-align:left;margin-left:171pt;margin-top:81.65pt;width:96.2pt;height:32.25pt;z-index:-251659776;mso-position-horizontal-relative:page" coordorigin="3420,1633" coordsize="1924,645">
            <v:shape id="_x0000_s1144" style="position:absolute;left:3510;top:1723;width:872;height:465" coordorigin="3510,1723" coordsize="872,465" path="m4382,1723r,253l3510,1976r,212e" filled="f" strokecolor="#e4e5e4" strokeweight="9pt">
              <v:path arrowok="t"/>
            </v:shape>
            <v:shape id="_x0000_s1143" style="position:absolute;left:4382;top:1723;width:872;height:465" coordorigin="4382,1723" coordsize="872,465" path="m4382,1723r,253l5253,1976r,212e" filled="f" strokecolor="#e4e5e4" strokeweight="9pt">
              <v:path arrowok="t"/>
            </v:shape>
            <w10:wrap anchorx="page"/>
          </v:group>
        </w:pict>
      </w:r>
      <w:r>
        <w:pict>
          <v:group id="_x0000_s1139" style="position:absolute;left:0;text-align:left;margin-left:339.15pt;margin-top:81.65pt;width:96.2pt;height:32.25pt;z-index:-251658752;mso-position-horizontal-relative:page" coordorigin="6783,1633" coordsize="1924,645">
            <v:shape id="_x0000_s1141" style="position:absolute;left:6873;top:1723;width:872;height:465" coordorigin="6873,1723" coordsize="872,465" path="m7745,1723r,253l6873,1976r,212e" filled="f" strokecolor="#e4e5e4" strokeweight="9pt">
              <v:path arrowok="t"/>
            </v:shape>
            <v:shape id="_x0000_s1140" style="position:absolute;left:7745;top:1723;width:872;height:465" coordorigin="7745,1723" coordsize="872,465" path="m7745,1723r,253l8617,1976r,212e" filled="f" strokecolor="#e4e5e4" strokeweight="9pt">
              <v:path arrowok="t"/>
            </v:shape>
            <w10:wrap anchorx="page"/>
          </v:group>
        </w:pict>
      </w:r>
      <w:r w:rsidR="00DD3B73">
        <w:rPr>
          <w:color w:val="FF681C"/>
          <w:position w:val="-1"/>
        </w:rPr>
        <w:t>City</w:t>
      </w:r>
      <w:r w:rsidR="00DD3B73">
        <w:rPr>
          <w:color w:val="FF681C"/>
          <w:spacing w:val="-3"/>
          <w:position w:val="-1"/>
        </w:rPr>
        <w:t xml:space="preserve"> </w:t>
      </w:r>
      <w:r w:rsidR="00DD3B73">
        <w:rPr>
          <w:color w:val="FF681C"/>
          <w:position w:val="-1"/>
        </w:rPr>
        <w:t xml:space="preserve">Hall                                                     </w:t>
      </w:r>
      <w:r w:rsidR="00DD3B73">
        <w:rPr>
          <w:color w:val="FF681C"/>
          <w:spacing w:val="12"/>
          <w:position w:val="-1"/>
        </w:rPr>
        <w:t xml:space="preserve"> </w:t>
      </w:r>
      <w:proofErr w:type="gramStart"/>
      <w:r w:rsidR="00DD3B73">
        <w:rPr>
          <w:color w:val="FF681C"/>
          <w:position w:val="-1"/>
        </w:rPr>
        <w:t>Down</w:t>
      </w:r>
      <w:proofErr w:type="gramEnd"/>
      <w:r w:rsidR="00DD3B73">
        <w:rPr>
          <w:color w:val="FF681C"/>
          <w:spacing w:val="-4"/>
          <w:position w:val="-1"/>
        </w:rPr>
        <w:t xml:space="preserve"> </w:t>
      </w:r>
      <w:r w:rsidR="00DD3B73">
        <w:rPr>
          <w:color w:val="FF681C"/>
          <w:spacing w:val="-18"/>
          <w:position w:val="-1"/>
        </w:rPr>
        <w:t>T</w:t>
      </w:r>
      <w:r w:rsidR="00DD3B73">
        <w:rPr>
          <w:color w:val="FF681C"/>
          <w:position w:val="-1"/>
        </w:rPr>
        <w:t>own</w:t>
      </w: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before="1" w:line="280" w:lineRule="exact"/>
        <w:rPr>
          <w:sz w:val="28"/>
          <w:szCs w:val="28"/>
        </w:rPr>
      </w:pPr>
    </w:p>
    <w:p w:rsidR="00482408" w:rsidRDefault="00CC558F">
      <w:pPr>
        <w:spacing w:before="33" w:line="280" w:lineRule="exact"/>
        <w:ind w:left="2478"/>
      </w:pPr>
      <w:r>
        <w:pict>
          <v:group id="_x0000_s1137" style="position:absolute;left:0;text-align:left;margin-left:144.4pt;margin-top:2.3pt;width:62.15pt;height:16pt;z-index:-251668992;mso-position-horizontal-relative:page" coordorigin="2888,46" coordsize="1243,320">
            <v:shape id="_x0000_s1138" style="position:absolute;left:2888;top:46;width:1243;height:320" coordorigin="2888,46" coordsize="1243,320" path="m4075,46r-1130,l2923,51r-18,12l2893,81r-5,22l2888,103r,207l2905,350r40,16l2945,366r1130,l4115,350r17,-40l4132,310r,-207l4115,63,4075,46r,xe" filled="f" strokecolor="#737677" strokeweight="1pt">
              <v:path arrowok="t"/>
            </v:shape>
            <w10:wrap anchorx="page"/>
          </v:group>
        </w:pict>
      </w:r>
      <w:r>
        <w:pict>
          <v:group id="_x0000_s1134" style="position:absolute;left:0;text-align:left;margin-left:158.25pt;margin-top:24.1pt;width:34.5pt;height:29.85pt;z-index:-251667968;mso-position-horizontal-relative:page" coordorigin="3165,482" coordsize="690,597">
            <v:shape id="_x0000_s1136" style="position:absolute;left:3175;top:492;width:670;height:577" coordorigin="3175,492" coordsize="670,577" path="m3215,824r-9,-9l3184,815r-9,9l3175,1060r9,8l3206,1068r9,-8l3215,962r157,l3379,956r3,-8l3449,752r278,1l3845,535r-11,-20l3819,501r-20,-7l3793,494r-507,-2l3266,496r-17,12l3237,526r-7,23l3229,685r4,23l3243,728r15,15l3278,750r129,1l3349,922r-134,l3215,824xe" fillcolor="#737677" stroked="f">
              <v:path arrowok="t"/>
            </v:shape>
            <v:shape id="_x0000_s1135" style="position:absolute;left:3281;top:538;width:76;height:76" coordorigin="3281,538" coordsize="76,76" path="m3357,569r-9,-18l3332,540r-21,-2l3293,547r-11,17l3281,584r9,18l3306,613r20,2l3345,606r11,-17l3357,569xe" fillcolor="#ee4b3e" stroked="f">
              <v:path arrowok="t"/>
            </v:shape>
            <w10:wrap anchorx="page"/>
          </v:group>
        </w:pict>
      </w:r>
      <w:r>
        <w:pict>
          <v:group id="_x0000_s1132" style="position:absolute;left:0;text-align:left;margin-left:220.35pt;margin-top:2.3pt;width:62.15pt;height:16pt;z-index:-251666944;mso-position-horizontal-relative:page" coordorigin="4407,46" coordsize="1243,320">
            <v:shape id="_x0000_s1133" style="position:absolute;left:4407;top:46;width:1243;height:320" coordorigin="4407,46" coordsize="1243,320" path="m5594,46r-1130,l4442,51r-18,12l4412,81r-5,22l4407,103r,207l4424,350r40,16l4464,366r1130,l5634,350r17,-40l5651,310r,-207l5634,63,5594,46r,xe" filled="f" strokecolor="#737677" strokeweight="1pt">
              <v:path arrowok="t"/>
            </v:shape>
            <w10:wrap anchorx="page"/>
          </v:group>
        </w:pict>
      </w:r>
      <w:r>
        <w:pict>
          <v:group id="_x0000_s1129" style="position:absolute;left:0;text-align:left;margin-left:234.2pt;margin-top:24.1pt;width:34.5pt;height:29.85pt;z-index:-251665920;mso-position-horizontal-relative:page" coordorigin="4684,482" coordsize="690,597">
            <v:shape id="_x0000_s1131" style="position:absolute;left:4694;top:492;width:670;height:577" coordorigin="4694,492" coordsize="670,577" path="m4734,824r-9,-9l4703,815r-9,9l4694,1060r9,8l4725,1068r9,-8l4734,962r157,l4899,956r2,-8l4969,752r277,1l5364,535r-11,-20l5338,501r-20,-7l5313,494r-508,-2l4785,496r-17,12l4756,526r-7,23l4748,685r4,23l4762,728r16,15l4797,750r129,1l4868,922r-134,l4734,824xe" fillcolor="#737677" stroked="f">
              <v:path arrowok="t"/>
            </v:shape>
            <v:shape id="_x0000_s1130" style="position:absolute;left:4800;top:538;width:76;height:76" coordorigin="4800,538" coordsize="76,76" path="m4876,569r-9,-18l4851,540r-20,-2l4812,547r-11,17l4800,584r9,18l4825,613r21,2l4864,606r11,-17l4876,569xe" fillcolor="#ee4b3e" stroked="f">
              <v:path arrowok="t"/>
            </v:shape>
            <w10:wrap anchorx="page"/>
          </v:group>
        </w:pict>
      </w:r>
      <w:r>
        <w:pict>
          <v:group id="_x0000_s1127" style="position:absolute;left:0;text-align:left;margin-left:323.6pt;margin-top:-.6pt;width:49pt;height:16pt;z-index:-251664896;mso-position-horizontal-relative:page" coordorigin="6472,-12" coordsize="980,320">
            <v:shape id="_x0000_s1128" style="position:absolute;left:6472;top:-12;width:980;height:320" coordorigin="6472,-12" coordsize="980,320" path="m7395,-12r-866,l6507,-7,6489,5r-13,18l6472,45r,l6472,252r17,40l6528,308r1,l7395,308r40,-16l7452,252r,l7452,45,7436,5r-40,-17l7395,-12xe" filled="f" strokecolor="#737677" strokeweight="1pt">
              <v:path arrowok="t"/>
            </v:shape>
            <w10:wrap anchorx="page"/>
          </v:group>
        </w:pict>
      </w:r>
      <w:r>
        <w:pict>
          <v:group id="_x0000_s1124" style="position:absolute;left:0;text-align:left;margin-left:330.85pt;margin-top:21.2pt;width:34.5pt;height:29.85pt;z-index:-251663872;mso-position-horizontal-relative:page" coordorigin="6617,424" coordsize="690,597">
            <v:shape id="_x0000_s1126" style="position:absolute;left:6627;top:434;width:670;height:577" coordorigin="6627,434" coordsize="670,577" path="m6667,766r-9,-9l6636,757r-9,9l6627,1002r9,9l6658,1011r9,-9l6667,904r157,l6831,898r3,-8l6902,694r277,1l7297,477r-11,-20l7271,443r-20,-7l7246,436r-508,-2l6718,438r-17,12l6689,468r-7,23l6681,627r4,23l6695,670r16,15l6730,692r129,2l6801,864r-134,l6667,766xe" fillcolor="#737677" stroked="f">
              <v:path arrowok="t"/>
            </v:shape>
            <v:shape id="_x0000_s1125" style="position:absolute;left:6733;top:480;width:76;height:76" coordorigin="6733,480" coordsize="76,76" path="m6809,511r-9,-18l6784,482r-20,-2l6745,489r-11,17l6733,526r9,18l6758,555r21,2l6797,548r11,-17l6809,511xe" fillcolor="#ee4b3e" stroked="f">
              <v:path arrowok="t"/>
            </v:shape>
            <w10:wrap anchorx="page"/>
          </v:group>
        </w:pict>
      </w:r>
      <w:r>
        <w:pict>
          <v:group id="_x0000_s1122" style="position:absolute;left:0;text-align:left;margin-left:399.55pt;margin-top:-.6pt;width:49pt;height:16pt;z-index:-251662848;mso-position-horizontal-relative:page" coordorigin="7991,-12" coordsize="980,320">
            <v:shape id="_x0000_s1123" style="position:absolute;left:7991;top:-12;width:980;height:320" coordorigin="7991,-12" coordsize="980,320" path="m8915,-12r-867,l8026,-7,8008,5r-12,18l7991,45r,l7991,252r17,40l8048,308r,l8915,308r40,-16l8971,252r,l8971,45,8955,5r-40,-17l8915,-12xe" filled="f" strokecolor="#737677" strokeweight="1pt">
              <v:path arrowok="t"/>
            </v:shape>
            <w10:wrap anchorx="page"/>
          </v:group>
        </w:pict>
      </w:r>
      <w:r>
        <w:pict>
          <v:group id="_x0000_s1119" style="position:absolute;left:0;text-align:left;margin-left:406.8pt;margin-top:21.2pt;width:34.5pt;height:29.85pt;z-index:-251661824;mso-position-horizontal-relative:page" coordorigin="8136,424" coordsize="690,597">
            <v:shape id="_x0000_s1121" style="position:absolute;left:8146;top:434;width:670;height:577" coordorigin="8146,434" coordsize="670,577" path="m8186,766r-9,-9l8155,757r-9,9l8146,1002r9,9l8177,1011r9,-9l8186,904r157,l8351,898r2,-8l8421,694r277,1l8816,477r-10,-20l8790,443r-19,-7l8765,436r-508,-2l8237,438r-17,12l8208,468r-6,23l8201,627r3,23l8214,670r16,15l8249,692r130,2l8320,864r-134,l8186,766xe" fillcolor="#737677" stroked="f">
              <v:path arrowok="t"/>
            </v:shape>
            <v:shape id="_x0000_s1120" style="position:absolute;left:8252;top:480;width:76;height:76" coordorigin="8252,480" coordsize="76,76" path="m8329,511r-10,-18l8303,482r-20,-2l8264,489r-10,17l8252,526r9,18l8278,555r20,2l8316,548r11,-17l8329,511xe" fillcolor="#ee4b3e" stroked="f">
              <v:path arrowok="t"/>
            </v:shape>
            <w10:wrap anchorx="page"/>
          </v:group>
        </w:pict>
      </w:r>
      <w:r w:rsidR="00DD3B73">
        <w:rPr>
          <w:color w:val="FF681C"/>
          <w:position w:val="-2"/>
        </w:rPr>
        <w:t>CH Floor</w:t>
      </w:r>
      <w:r w:rsidR="00DD3B73">
        <w:rPr>
          <w:color w:val="FF681C"/>
          <w:spacing w:val="11"/>
          <w:position w:val="-2"/>
        </w:rPr>
        <w:t xml:space="preserve"> </w:t>
      </w:r>
      <w:r w:rsidR="00DD3B73">
        <w:rPr>
          <w:color w:val="FF681C"/>
          <w:position w:val="-2"/>
        </w:rPr>
        <w:t xml:space="preserve">1          </w:t>
      </w:r>
      <w:r w:rsidR="00DD3B73">
        <w:rPr>
          <w:color w:val="FF681C"/>
          <w:spacing w:val="47"/>
          <w:position w:val="-2"/>
        </w:rPr>
        <w:t xml:space="preserve"> </w:t>
      </w:r>
      <w:r w:rsidR="00DD3B73">
        <w:rPr>
          <w:color w:val="FF681C"/>
          <w:position w:val="-2"/>
        </w:rPr>
        <w:t>CH Floor</w:t>
      </w:r>
      <w:r w:rsidR="00DD3B73">
        <w:rPr>
          <w:color w:val="FF681C"/>
          <w:spacing w:val="11"/>
          <w:position w:val="-2"/>
        </w:rPr>
        <w:t xml:space="preserve"> </w:t>
      </w:r>
      <w:r w:rsidR="00DD3B73">
        <w:rPr>
          <w:color w:val="FF681C"/>
          <w:position w:val="-2"/>
        </w:rPr>
        <w:t xml:space="preserve">1                     </w:t>
      </w:r>
      <w:r w:rsidR="00DD3B73">
        <w:rPr>
          <w:color w:val="FF681C"/>
          <w:spacing w:val="41"/>
          <w:position w:val="-2"/>
        </w:rPr>
        <w:t xml:space="preserve"> </w:t>
      </w:r>
      <w:r w:rsidR="00DD3B73">
        <w:rPr>
          <w:color w:val="FF681C"/>
          <w:position w:val="4"/>
        </w:rPr>
        <w:t>DT</w:t>
      </w:r>
      <w:r w:rsidR="00DD3B73">
        <w:rPr>
          <w:color w:val="FF681C"/>
          <w:spacing w:val="-13"/>
          <w:position w:val="4"/>
        </w:rPr>
        <w:t xml:space="preserve"> </w:t>
      </w:r>
      <w:r w:rsidR="00DD3B73">
        <w:rPr>
          <w:color w:val="FF681C"/>
          <w:position w:val="4"/>
        </w:rPr>
        <w:t xml:space="preserve">East               </w:t>
      </w:r>
      <w:r w:rsidR="00DD3B73">
        <w:rPr>
          <w:color w:val="FF681C"/>
          <w:spacing w:val="49"/>
          <w:position w:val="4"/>
        </w:rPr>
        <w:t xml:space="preserve"> </w:t>
      </w:r>
      <w:r w:rsidR="00DD3B73">
        <w:rPr>
          <w:color w:val="FF681C"/>
          <w:position w:val="4"/>
        </w:rPr>
        <w:t>DT</w:t>
      </w:r>
      <w:r w:rsidR="00DD3B73">
        <w:rPr>
          <w:color w:val="FF681C"/>
          <w:spacing w:val="-13"/>
          <w:position w:val="4"/>
        </w:rPr>
        <w:t xml:space="preserve"> </w:t>
      </w:r>
      <w:r w:rsidR="00DD3B73">
        <w:rPr>
          <w:color w:val="FF681C"/>
          <w:spacing w:val="-7"/>
          <w:w w:val="88"/>
          <w:position w:val="4"/>
        </w:rPr>
        <w:t>W</w:t>
      </w:r>
      <w:r w:rsidR="00DD3B73">
        <w:rPr>
          <w:color w:val="FF681C"/>
          <w:w w:val="115"/>
          <w:position w:val="4"/>
        </w:rPr>
        <w:t>est</w:t>
      </w:r>
    </w:p>
    <w:p w:rsidR="00482408" w:rsidRDefault="00482408">
      <w:pPr>
        <w:spacing w:before="2" w:line="100" w:lineRule="exact"/>
        <w:rPr>
          <w:sz w:val="11"/>
          <w:szCs w:val="11"/>
        </w:rPr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DD3B73">
      <w:pPr>
        <w:spacing w:before="35"/>
        <w:ind w:left="3421"/>
        <w:sectPr w:rsidR="00482408">
          <w:pgSz w:w="11920" w:h="16840"/>
          <w:pgMar w:top="820" w:right="740" w:bottom="280" w:left="560" w:header="421" w:footer="621" w:gutter="0"/>
          <w:cols w:space="720"/>
        </w:sectPr>
      </w:pPr>
      <w:r>
        <w:rPr>
          <w:color w:val="737677"/>
        </w:rPr>
        <w:t>Figure</w:t>
      </w:r>
      <w:r>
        <w:rPr>
          <w:color w:val="737677"/>
          <w:spacing w:val="32"/>
        </w:rPr>
        <w:t xml:space="preserve"> </w:t>
      </w:r>
      <w:r>
        <w:rPr>
          <w:color w:val="737677"/>
        </w:rPr>
        <w:t>1.</w:t>
      </w:r>
      <w:r>
        <w:rPr>
          <w:color w:val="737677"/>
          <w:spacing w:val="44"/>
        </w:rPr>
        <w:t xml:space="preserve"> </w:t>
      </w:r>
      <w:r>
        <w:rPr>
          <w:color w:val="737677"/>
        </w:rPr>
        <w:t>The</w:t>
      </w:r>
      <w:r>
        <w:rPr>
          <w:color w:val="737677"/>
          <w:spacing w:val="20"/>
        </w:rPr>
        <w:t xml:space="preserve"> </w:t>
      </w:r>
      <w:proofErr w:type="gramStart"/>
      <w:r>
        <w:rPr>
          <w:color w:val="737677"/>
        </w:rPr>
        <w:t xml:space="preserve">example </w:t>
      </w:r>
      <w:r>
        <w:rPr>
          <w:color w:val="737677"/>
          <w:spacing w:val="2"/>
        </w:rPr>
        <w:t xml:space="preserve"> </w:t>
      </w:r>
      <w:r>
        <w:rPr>
          <w:color w:val="737677"/>
        </w:rPr>
        <w:t>of</w:t>
      </w:r>
      <w:proofErr w:type="gramEnd"/>
      <w:r>
        <w:rPr>
          <w:color w:val="737677"/>
          <w:spacing w:val="11"/>
        </w:rPr>
        <w:t xml:space="preserve"> </w:t>
      </w:r>
      <w:r>
        <w:rPr>
          <w:color w:val="737677"/>
        </w:rPr>
        <w:t>label</w:t>
      </w:r>
      <w:r>
        <w:rPr>
          <w:color w:val="737677"/>
          <w:spacing w:val="42"/>
        </w:rPr>
        <w:t xml:space="preserve"> </w:t>
      </w:r>
      <w:r>
        <w:rPr>
          <w:color w:val="737677"/>
        </w:rPr>
        <w:t xml:space="preserve">system </w:t>
      </w:r>
      <w:r>
        <w:rPr>
          <w:color w:val="737677"/>
          <w:spacing w:val="5"/>
        </w:rPr>
        <w:t xml:space="preserve"> </w:t>
      </w:r>
      <w:r>
        <w:rPr>
          <w:color w:val="737677"/>
          <w:w w:val="111"/>
        </w:rPr>
        <w:t>structure.</w:t>
      </w:r>
    </w:p>
    <w:p w:rsidR="00482408" w:rsidRDefault="00CC558F">
      <w:pPr>
        <w:spacing w:before="77" w:line="260" w:lineRule="exact"/>
        <w:ind w:left="2568"/>
        <w:rPr>
          <w:sz w:val="24"/>
          <w:szCs w:val="24"/>
        </w:rPr>
      </w:pPr>
      <w:r>
        <w:lastRenderedPageBreak/>
        <w:pict>
          <v:group id="_x0000_s1109" style="position:absolute;left:0;text-align:left;margin-left:0;margin-top:0;width:595.3pt;height:841.9pt;z-index:-251657728;mso-position-horizontal-relative:page;mso-position-vertical-relative:page" coordsize="11906,16838">
            <v:shape id="_x0000_s1118" style="position:absolute;width:11906;height:16068" coordsize="11906,16068" path="m,16068r11906,l11906,,,,,16068xe" fillcolor="#fdfdfd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17" type="#_x0000_t75" style="position:absolute;left:850;top:3396;width:10205;height:5151">
              <v:imagedata r:id="rId9" o:title=""/>
            </v:shape>
            <v:shape id="_x0000_s1116" style="position:absolute;left:3130;top:431;width:0;height:358" coordorigin="3130,431" coordsize="0,358" path="m3130,789r,-358e" filled="f" strokecolor="#737677" strokeweight=".5pt">
              <v:path arrowok="t"/>
            </v:shape>
            <v:shape id="_x0000_s1115" type="#_x0000_t75" style="position:absolute;left:665;top:421;width:2279;height:372">
              <v:imagedata r:id="rId10" o:title=""/>
            </v:shape>
            <v:shape id="_x0000_s1114" style="position:absolute;left:850;top:3396;width:10205;height:5151" coordorigin="850,3396" coordsize="10205,5151" path="m11055,8546r-10205,l850,3396r10205,l11055,8546xe" filled="f" strokecolor="#737677" strokeweight="1pt">
              <v:path arrowok="t"/>
            </v:shape>
            <v:shape id="_x0000_s1113" type="#_x0000_t75" style="position:absolute;left:850;top:9957;width:7145;height:4542">
              <v:imagedata r:id="rId11" o:title=""/>
            </v:shape>
            <v:shape id="_x0000_s1112" style="position:absolute;left:850;top:9957;width:7145;height:4542" coordorigin="850,9957" coordsize="7145,4542" path="m7995,14500r-7145,l850,9957r7145,l7995,14500xe" filled="f" strokecolor="#737677" strokeweight="1pt">
              <v:path arrowok="t"/>
            </v:shape>
            <v:shape id="_x0000_s1111" style="position:absolute;left:9778;top:16022;width:0;height:999" coordorigin="9778,16022" coordsize="0,999" path="m9778,16022r,816e" filled="f" strokecolor="#737677" strokeweight=".5pt">
              <v:path arrowok="t"/>
            </v:shape>
            <v:shape id="_x0000_s1110" style="position:absolute;left:3669;top:4561;width:407;height:117" coordorigin="3669,4561" coordsize="407,117" path="m4077,4678r,-117l3669,4561r,117l4077,4678xe" fillcolor="#f5af4a" stroked="f">
              <v:path arrowok="t"/>
            </v:shape>
            <w10:wrap anchorx="page" anchory="page"/>
          </v:group>
        </w:pict>
      </w:r>
      <w:r w:rsidR="00DD3B73">
        <w:rPr>
          <w:b/>
          <w:color w:val="737677"/>
          <w:w w:val="77"/>
          <w:position w:val="-1"/>
          <w:sz w:val="24"/>
          <w:szCs w:val="24"/>
        </w:rPr>
        <w:t>User</w:t>
      </w:r>
      <w:r w:rsidR="00DD3B73">
        <w:rPr>
          <w:b/>
          <w:color w:val="737677"/>
          <w:spacing w:val="36"/>
          <w:w w:val="77"/>
          <w:position w:val="-1"/>
          <w:sz w:val="24"/>
          <w:szCs w:val="24"/>
        </w:rPr>
        <w:t xml:space="preserve"> </w:t>
      </w:r>
      <w:r w:rsidR="00DD3B73">
        <w:rPr>
          <w:b/>
          <w:color w:val="737677"/>
          <w:w w:val="77"/>
          <w:position w:val="-1"/>
          <w:sz w:val="24"/>
          <w:szCs w:val="24"/>
        </w:rPr>
        <w:t>Guide</w:t>
      </w:r>
      <w:r w:rsidR="00DD3B73">
        <w:rPr>
          <w:b/>
          <w:color w:val="737677"/>
          <w:spacing w:val="13"/>
          <w:w w:val="77"/>
          <w:position w:val="-1"/>
          <w:sz w:val="24"/>
          <w:szCs w:val="24"/>
        </w:rPr>
        <w:t xml:space="preserve"> </w:t>
      </w:r>
      <w:r w:rsidR="00DD3B73">
        <w:rPr>
          <w:b/>
          <w:color w:val="737677"/>
          <w:w w:val="77"/>
          <w:position w:val="-1"/>
          <w:sz w:val="24"/>
          <w:szCs w:val="24"/>
        </w:rPr>
        <w:t>for</w:t>
      </w:r>
      <w:r w:rsidR="00DD3B73">
        <w:rPr>
          <w:b/>
          <w:color w:val="737677"/>
          <w:spacing w:val="22"/>
          <w:w w:val="77"/>
          <w:position w:val="-1"/>
          <w:sz w:val="24"/>
          <w:szCs w:val="24"/>
        </w:rPr>
        <w:t xml:space="preserve"> </w:t>
      </w:r>
      <w:proofErr w:type="gramStart"/>
      <w:r w:rsidR="00DD3B73">
        <w:rPr>
          <w:b/>
          <w:color w:val="737677"/>
          <w:w w:val="77"/>
          <w:position w:val="-1"/>
          <w:sz w:val="24"/>
          <w:szCs w:val="24"/>
        </w:rPr>
        <w:t xml:space="preserve">Importing </w:t>
      </w:r>
      <w:r w:rsidR="00DD3B73">
        <w:rPr>
          <w:b/>
          <w:color w:val="737677"/>
          <w:spacing w:val="3"/>
          <w:w w:val="77"/>
          <w:position w:val="-1"/>
          <w:sz w:val="24"/>
          <w:szCs w:val="24"/>
        </w:rPr>
        <w:t xml:space="preserve"> </w:t>
      </w:r>
      <w:r w:rsidR="00DD3B73">
        <w:rPr>
          <w:b/>
          <w:color w:val="737677"/>
          <w:w w:val="77"/>
          <w:position w:val="-1"/>
          <w:sz w:val="24"/>
          <w:szCs w:val="24"/>
        </w:rPr>
        <w:t>POS</w:t>
      </w:r>
      <w:proofErr w:type="gramEnd"/>
      <w:r w:rsidR="00DD3B73">
        <w:rPr>
          <w:b/>
          <w:color w:val="737677"/>
          <w:spacing w:val="-7"/>
          <w:w w:val="77"/>
          <w:position w:val="-1"/>
          <w:sz w:val="24"/>
          <w:szCs w:val="24"/>
        </w:rPr>
        <w:t xml:space="preserve"> </w:t>
      </w:r>
      <w:r w:rsidR="00DD3B73">
        <w:rPr>
          <w:b/>
          <w:color w:val="737677"/>
          <w:w w:val="77"/>
          <w:position w:val="-1"/>
          <w:sz w:val="24"/>
          <w:szCs w:val="24"/>
        </w:rPr>
        <w:t xml:space="preserve">Data                                                               </w:t>
      </w:r>
      <w:r w:rsidR="00DD3B73">
        <w:rPr>
          <w:b/>
          <w:color w:val="737677"/>
          <w:spacing w:val="12"/>
          <w:w w:val="77"/>
          <w:position w:val="-1"/>
          <w:sz w:val="24"/>
          <w:szCs w:val="24"/>
        </w:rPr>
        <w:t xml:space="preserve"> </w:t>
      </w:r>
      <w:r w:rsidR="00DD3B73">
        <w:rPr>
          <w:color w:val="737677"/>
          <w:w w:val="90"/>
          <w:position w:val="-1"/>
          <w:sz w:val="24"/>
          <w:szCs w:val="24"/>
        </w:rPr>
        <w:t>vaaas.kaisquare.com</w:t>
      </w:r>
    </w:p>
    <w:p w:rsidR="00482408" w:rsidRDefault="00482408">
      <w:pPr>
        <w:spacing w:before="5" w:line="100" w:lineRule="exact"/>
        <w:rPr>
          <w:sz w:val="11"/>
          <w:szCs w:val="11"/>
        </w:rPr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DD3B73">
      <w:pPr>
        <w:spacing w:before="35"/>
        <w:ind w:left="105"/>
      </w:pPr>
      <w:r>
        <w:rPr>
          <w:color w:val="737677"/>
          <w:spacing w:val="-18"/>
        </w:rPr>
        <w:t>T</w:t>
      </w:r>
      <w:r>
        <w:rPr>
          <w:color w:val="737677"/>
        </w:rPr>
        <w:t>o do</w:t>
      </w:r>
      <w:r>
        <w:rPr>
          <w:color w:val="737677"/>
          <w:spacing w:val="21"/>
        </w:rPr>
        <w:t xml:space="preserve"> </w:t>
      </w:r>
      <w:r>
        <w:rPr>
          <w:color w:val="737677"/>
        </w:rPr>
        <w:t>this</w:t>
      </w:r>
      <w:proofErr w:type="gramStart"/>
      <w:r>
        <w:rPr>
          <w:color w:val="737677"/>
        </w:rPr>
        <w:t xml:space="preserve">, </w:t>
      </w:r>
      <w:r>
        <w:rPr>
          <w:color w:val="737677"/>
          <w:spacing w:val="5"/>
        </w:rPr>
        <w:t xml:space="preserve"> </w:t>
      </w:r>
      <w:r>
        <w:rPr>
          <w:color w:val="737677"/>
        </w:rPr>
        <w:t>go</w:t>
      </w:r>
      <w:proofErr w:type="gramEnd"/>
      <w:r>
        <w:rPr>
          <w:color w:val="737677"/>
          <w:spacing w:val="11"/>
        </w:rPr>
        <w:t xml:space="preserve"> </w:t>
      </w:r>
      <w:r>
        <w:rPr>
          <w:color w:val="737677"/>
        </w:rPr>
        <w:t>to</w:t>
      </w:r>
      <w:r>
        <w:rPr>
          <w:color w:val="737677"/>
          <w:spacing w:val="22"/>
        </w:rPr>
        <w:t xml:space="preserve"> </w:t>
      </w:r>
      <w:r>
        <w:rPr>
          <w:color w:val="737677"/>
        </w:rPr>
        <w:t>Label</w:t>
      </w:r>
      <w:r>
        <w:rPr>
          <w:color w:val="737677"/>
          <w:spacing w:val="34"/>
        </w:rPr>
        <w:t xml:space="preserve"> </w:t>
      </w:r>
      <w:r>
        <w:rPr>
          <w:color w:val="737677"/>
          <w:w w:val="107"/>
        </w:rPr>
        <w:t>Management</w:t>
      </w:r>
      <w:r>
        <w:rPr>
          <w:color w:val="737677"/>
          <w:spacing w:val="7"/>
          <w:w w:val="107"/>
        </w:rPr>
        <w:t xml:space="preserve"> </w:t>
      </w:r>
      <w:r>
        <w:rPr>
          <w:color w:val="737677"/>
        </w:rPr>
        <w:t>and</w:t>
      </w:r>
      <w:r>
        <w:rPr>
          <w:color w:val="737677"/>
          <w:spacing w:val="43"/>
        </w:rPr>
        <w:t xml:space="preserve"> </w:t>
      </w:r>
      <w:r>
        <w:rPr>
          <w:color w:val="737677"/>
        </w:rPr>
        <w:t>follow</w:t>
      </w:r>
      <w:r>
        <w:rPr>
          <w:color w:val="737677"/>
          <w:spacing w:val="-5"/>
        </w:rPr>
        <w:t xml:space="preserve"> </w:t>
      </w:r>
      <w:r>
        <w:rPr>
          <w:color w:val="737677"/>
        </w:rPr>
        <w:t>the</w:t>
      </w:r>
      <w:r>
        <w:rPr>
          <w:color w:val="737677"/>
          <w:spacing w:val="43"/>
        </w:rPr>
        <w:t xml:space="preserve"> </w:t>
      </w:r>
      <w:r>
        <w:rPr>
          <w:color w:val="737677"/>
          <w:w w:val="108"/>
        </w:rPr>
        <w:t>on-screen</w:t>
      </w:r>
      <w:r>
        <w:rPr>
          <w:color w:val="737677"/>
          <w:spacing w:val="7"/>
          <w:w w:val="108"/>
        </w:rPr>
        <w:t xml:space="preserve"> </w:t>
      </w:r>
      <w:r>
        <w:rPr>
          <w:color w:val="737677"/>
          <w:w w:val="108"/>
        </w:rPr>
        <w:t>instructions</w:t>
      </w:r>
      <w:r>
        <w:rPr>
          <w:color w:val="737677"/>
          <w:spacing w:val="16"/>
          <w:w w:val="108"/>
        </w:rPr>
        <w:t xml:space="preserve"> </w:t>
      </w:r>
      <w:r>
        <w:rPr>
          <w:color w:val="737677"/>
        </w:rPr>
        <w:t>or</w:t>
      </w:r>
      <w:r>
        <w:rPr>
          <w:color w:val="737677"/>
          <w:spacing w:val="11"/>
        </w:rPr>
        <w:t xml:space="preserve"> </w:t>
      </w:r>
      <w:r>
        <w:rPr>
          <w:color w:val="737677"/>
        </w:rPr>
        <w:t>the</w:t>
      </w:r>
      <w:r>
        <w:rPr>
          <w:color w:val="737677"/>
          <w:spacing w:val="43"/>
        </w:rPr>
        <w:t xml:space="preserve"> </w:t>
      </w:r>
      <w:r>
        <w:rPr>
          <w:color w:val="737677"/>
          <w:w w:val="110"/>
        </w:rPr>
        <w:t>screenshots</w:t>
      </w:r>
      <w:r>
        <w:rPr>
          <w:color w:val="737677"/>
          <w:spacing w:val="6"/>
          <w:w w:val="110"/>
        </w:rPr>
        <w:t xml:space="preserve"> </w:t>
      </w:r>
      <w:r>
        <w:rPr>
          <w:color w:val="737677"/>
          <w:w w:val="102"/>
        </w:rPr>
        <w:t>belo</w:t>
      </w:r>
      <w:r>
        <w:rPr>
          <w:color w:val="737677"/>
          <w:spacing w:val="-11"/>
          <w:w w:val="102"/>
        </w:rPr>
        <w:t>w</w:t>
      </w:r>
      <w:r>
        <w:rPr>
          <w:color w:val="737677"/>
          <w:w w:val="122"/>
        </w:rPr>
        <w:t>.</w:t>
      </w:r>
    </w:p>
    <w:p w:rsidR="00482408" w:rsidRDefault="00482408">
      <w:pPr>
        <w:spacing w:before="8" w:line="140" w:lineRule="exact"/>
        <w:rPr>
          <w:sz w:val="14"/>
          <w:szCs w:val="14"/>
        </w:rPr>
      </w:pPr>
    </w:p>
    <w:p w:rsidR="00482408" w:rsidRDefault="00482408">
      <w:pPr>
        <w:spacing w:line="200" w:lineRule="exact"/>
      </w:pPr>
    </w:p>
    <w:p w:rsidR="00482408" w:rsidRDefault="00DD3B73">
      <w:pPr>
        <w:spacing w:line="1080" w:lineRule="exact"/>
        <w:ind w:left="110"/>
      </w:pPr>
      <w:proofErr w:type="gramStart"/>
      <w:r>
        <w:rPr>
          <w:b/>
          <w:color w:val="838484"/>
          <w:w w:val="90"/>
          <w:position w:val="-3"/>
          <w:sz w:val="96"/>
          <w:szCs w:val="96"/>
        </w:rPr>
        <w:t>step1</w:t>
      </w:r>
      <w:proofErr w:type="gramEnd"/>
      <w:r>
        <w:rPr>
          <w:b/>
          <w:color w:val="838484"/>
          <w:spacing w:val="-169"/>
          <w:position w:val="-3"/>
          <w:sz w:val="96"/>
          <w:szCs w:val="96"/>
        </w:rPr>
        <w:t xml:space="preserve"> </w:t>
      </w:r>
      <w:r>
        <w:rPr>
          <w:color w:val="555656"/>
          <w:position w:val="-3"/>
        </w:rPr>
        <w:t>Go</w:t>
      </w:r>
      <w:r>
        <w:rPr>
          <w:color w:val="555656"/>
          <w:spacing w:val="-1"/>
          <w:position w:val="-3"/>
        </w:rPr>
        <w:t xml:space="preserve"> </w:t>
      </w:r>
      <w:r>
        <w:rPr>
          <w:color w:val="555656"/>
          <w:position w:val="-3"/>
        </w:rPr>
        <w:t>to</w:t>
      </w:r>
      <w:r>
        <w:rPr>
          <w:color w:val="555656"/>
          <w:spacing w:val="22"/>
          <w:position w:val="-3"/>
        </w:rPr>
        <w:t xml:space="preserve"> </w:t>
      </w:r>
      <w:r>
        <w:rPr>
          <w:color w:val="555656"/>
          <w:position w:val="-3"/>
        </w:rPr>
        <w:t>Label</w:t>
      </w:r>
      <w:r>
        <w:rPr>
          <w:color w:val="555656"/>
          <w:spacing w:val="34"/>
          <w:position w:val="-3"/>
        </w:rPr>
        <w:t xml:space="preserve"> </w:t>
      </w:r>
      <w:r>
        <w:rPr>
          <w:color w:val="555656"/>
          <w:w w:val="108"/>
          <w:position w:val="-3"/>
        </w:rPr>
        <w:t>Management.</w:t>
      </w: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before="4" w:line="280" w:lineRule="exact"/>
        <w:rPr>
          <w:sz w:val="28"/>
          <w:szCs w:val="28"/>
        </w:rPr>
      </w:pPr>
    </w:p>
    <w:p w:rsidR="00482408" w:rsidRDefault="00DD3B73">
      <w:pPr>
        <w:spacing w:before="51" w:line="60" w:lineRule="exact"/>
        <w:ind w:left="2962"/>
        <w:rPr>
          <w:sz w:val="6"/>
          <w:szCs w:val="6"/>
        </w:rPr>
      </w:pPr>
      <w:r>
        <w:rPr>
          <w:color w:val="FDFDFD"/>
          <w:sz w:val="6"/>
          <w:szCs w:val="6"/>
        </w:rPr>
        <w:t>Down</w:t>
      </w:r>
      <w:r>
        <w:rPr>
          <w:color w:val="FDFDFD"/>
          <w:spacing w:val="-2"/>
          <w:sz w:val="6"/>
          <w:szCs w:val="6"/>
        </w:rPr>
        <w:t xml:space="preserve"> </w:t>
      </w:r>
      <w:r>
        <w:rPr>
          <w:color w:val="FDFDFD"/>
          <w:spacing w:val="-4"/>
          <w:w w:val="81"/>
          <w:sz w:val="6"/>
          <w:szCs w:val="6"/>
        </w:rPr>
        <w:t>T</w:t>
      </w:r>
      <w:r>
        <w:rPr>
          <w:color w:val="FDFDFD"/>
          <w:w w:val="109"/>
          <w:sz w:val="6"/>
          <w:szCs w:val="6"/>
        </w:rPr>
        <w:t>o</w:t>
      </w:r>
      <w:r>
        <w:rPr>
          <w:color w:val="FDFDFD"/>
          <w:w w:val="105"/>
          <w:sz w:val="6"/>
          <w:szCs w:val="6"/>
        </w:rPr>
        <w:t>wn</w:t>
      </w:r>
    </w:p>
    <w:p w:rsidR="00482408" w:rsidRDefault="00482408">
      <w:pPr>
        <w:spacing w:before="10" w:line="120" w:lineRule="exact"/>
        <w:rPr>
          <w:sz w:val="12"/>
          <w:szCs w:val="12"/>
        </w:rPr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DD3B73">
      <w:pPr>
        <w:spacing w:line="1020" w:lineRule="exact"/>
        <w:ind w:left="110"/>
      </w:pPr>
      <w:proofErr w:type="gramStart"/>
      <w:r>
        <w:rPr>
          <w:b/>
          <w:color w:val="838484"/>
          <w:w w:val="90"/>
          <w:position w:val="-2"/>
          <w:sz w:val="96"/>
          <w:szCs w:val="96"/>
        </w:rPr>
        <w:t>step2</w:t>
      </w:r>
      <w:proofErr w:type="gramEnd"/>
      <w:r>
        <w:rPr>
          <w:b/>
          <w:color w:val="838484"/>
          <w:spacing w:val="-25"/>
          <w:w w:val="90"/>
          <w:position w:val="-2"/>
          <w:sz w:val="96"/>
          <w:szCs w:val="96"/>
        </w:rPr>
        <w:t xml:space="preserve"> </w:t>
      </w:r>
      <w:r>
        <w:rPr>
          <w:color w:val="737677"/>
          <w:position w:val="-2"/>
        </w:rPr>
        <w:t>Create</w:t>
      </w:r>
      <w:r>
        <w:rPr>
          <w:color w:val="737677"/>
          <w:spacing w:val="42"/>
          <w:position w:val="-2"/>
        </w:rPr>
        <w:t xml:space="preserve"> </w:t>
      </w:r>
      <w:r>
        <w:rPr>
          <w:color w:val="737677"/>
          <w:position w:val="-2"/>
        </w:rPr>
        <w:t>new</w:t>
      </w:r>
      <w:r>
        <w:rPr>
          <w:color w:val="737677"/>
          <w:spacing w:val="21"/>
          <w:position w:val="-2"/>
        </w:rPr>
        <w:t xml:space="preserve"> </w:t>
      </w:r>
      <w:r>
        <w:rPr>
          <w:color w:val="737677"/>
          <w:position w:val="-2"/>
        </w:rPr>
        <w:t>label</w:t>
      </w:r>
      <w:r>
        <w:rPr>
          <w:color w:val="737677"/>
          <w:spacing w:val="42"/>
          <w:position w:val="-2"/>
        </w:rPr>
        <w:t xml:space="preserve"> </w:t>
      </w:r>
      <w:r>
        <w:rPr>
          <w:color w:val="737677"/>
          <w:position w:val="-2"/>
        </w:rPr>
        <w:t>and</w:t>
      </w:r>
      <w:r>
        <w:rPr>
          <w:color w:val="737677"/>
          <w:spacing w:val="43"/>
          <w:position w:val="-2"/>
        </w:rPr>
        <w:t xml:space="preserve"> </w:t>
      </w:r>
      <w:r>
        <w:rPr>
          <w:color w:val="737677"/>
          <w:position w:val="-2"/>
        </w:rPr>
        <w:t>click</w:t>
      </w:r>
      <w:r>
        <w:rPr>
          <w:color w:val="737677"/>
          <w:spacing w:val="30"/>
          <w:position w:val="-2"/>
        </w:rPr>
        <w:t xml:space="preserve"> </w:t>
      </w:r>
      <w:r>
        <w:rPr>
          <w:color w:val="737677"/>
          <w:w w:val="106"/>
          <w:position w:val="-2"/>
        </w:rPr>
        <w:t>next</w:t>
      </w:r>
    </w:p>
    <w:p w:rsidR="00482408" w:rsidRDefault="00482408">
      <w:pPr>
        <w:spacing w:before="4" w:line="120" w:lineRule="exact"/>
        <w:rPr>
          <w:sz w:val="12"/>
          <w:szCs w:val="12"/>
        </w:rPr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DD3B73">
      <w:pPr>
        <w:spacing w:before="28"/>
        <w:ind w:right="1102"/>
        <w:jc w:val="right"/>
        <w:rPr>
          <w:sz w:val="24"/>
          <w:szCs w:val="24"/>
        </w:rPr>
        <w:sectPr w:rsidR="00482408">
          <w:headerReference w:type="default" r:id="rId12"/>
          <w:footerReference w:type="default" r:id="rId13"/>
          <w:pgSz w:w="11920" w:h="16840"/>
          <w:pgMar w:top="460" w:right="740" w:bottom="280" w:left="740" w:header="0" w:footer="0" w:gutter="0"/>
          <w:cols w:space="720"/>
        </w:sectPr>
      </w:pPr>
      <w:r>
        <w:rPr>
          <w:b/>
          <w:color w:val="737677"/>
          <w:w w:val="88"/>
          <w:sz w:val="24"/>
          <w:szCs w:val="24"/>
        </w:rPr>
        <w:t>3</w:t>
      </w:r>
    </w:p>
    <w:p w:rsidR="00482408" w:rsidRDefault="00CC558F">
      <w:pPr>
        <w:spacing w:before="3" w:line="100" w:lineRule="exact"/>
        <w:rPr>
          <w:sz w:val="11"/>
          <w:szCs w:val="11"/>
        </w:rPr>
      </w:pPr>
      <w: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08" type="#_x0000_t202" style="position:absolute;margin-left:0;margin-top:0;width:595.3pt;height:841.9pt;z-index:-251656704;mso-position-horizontal-relative:page;mso-position-vertical-relative:page" filled="f" stroked="f">
            <v:textbox inset="0,0,0,0">
              <w:txbxContent>
                <w:p w:rsidR="00482408" w:rsidRDefault="00482408">
                  <w:pPr>
                    <w:spacing w:line="200" w:lineRule="exact"/>
                  </w:pPr>
                </w:p>
                <w:p w:rsidR="00482408" w:rsidRDefault="00482408">
                  <w:pPr>
                    <w:spacing w:line="200" w:lineRule="exact"/>
                  </w:pPr>
                </w:p>
                <w:p w:rsidR="00482408" w:rsidRDefault="00482408">
                  <w:pPr>
                    <w:spacing w:line="200" w:lineRule="exact"/>
                  </w:pPr>
                </w:p>
                <w:p w:rsidR="00482408" w:rsidRDefault="00482408">
                  <w:pPr>
                    <w:spacing w:line="200" w:lineRule="exact"/>
                  </w:pPr>
                </w:p>
                <w:p w:rsidR="00482408" w:rsidRDefault="00482408">
                  <w:pPr>
                    <w:spacing w:line="200" w:lineRule="exact"/>
                  </w:pPr>
                </w:p>
                <w:p w:rsidR="00482408" w:rsidRDefault="00482408">
                  <w:pPr>
                    <w:spacing w:line="200" w:lineRule="exact"/>
                  </w:pPr>
                </w:p>
                <w:p w:rsidR="00482408" w:rsidRDefault="00482408">
                  <w:pPr>
                    <w:spacing w:line="200" w:lineRule="exact"/>
                  </w:pPr>
                </w:p>
                <w:p w:rsidR="00482408" w:rsidRDefault="00482408">
                  <w:pPr>
                    <w:spacing w:before="14" w:line="260" w:lineRule="exact"/>
                    <w:rPr>
                      <w:sz w:val="26"/>
                      <w:szCs w:val="26"/>
                    </w:rPr>
                  </w:pPr>
                </w:p>
                <w:p w:rsidR="00482408" w:rsidRDefault="00DD3B73">
                  <w:pPr>
                    <w:ind w:left="4391"/>
                    <w:rPr>
                      <w:sz w:val="42"/>
                      <w:szCs w:val="42"/>
                    </w:rPr>
                  </w:pPr>
                  <w:r>
                    <w:rPr>
                      <w:b/>
                      <w:color w:val="FF681C"/>
                      <w:w w:val="82"/>
                      <w:sz w:val="42"/>
                      <w:szCs w:val="42"/>
                    </w:rPr>
                    <w:t>Aggregation</w:t>
                  </w:r>
                  <w:r>
                    <w:rPr>
                      <w:b/>
                      <w:color w:val="FF681C"/>
                      <w:spacing w:val="29"/>
                      <w:w w:val="82"/>
                      <w:sz w:val="42"/>
                      <w:szCs w:val="42"/>
                    </w:rPr>
                    <w:t xml:space="preserve"> </w:t>
                  </w:r>
                  <w:r>
                    <w:rPr>
                      <w:b/>
                      <w:color w:val="FF681C"/>
                      <w:w w:val="82"/>
                      <w:sz w:val="42"/>
                      <w:szCs w:val="42"/>
                    </w:rPr>
                    <w:t>Using</w:t>
                  </w:r>
                  <w:r>
                    <w:rPr>
                      <w:b/>
                      <w:color w:val="FF681C"/>
                      <w:spacing w:val="-3"/>
                      <w:w w:val="82"/>
                      <w:sz w:val="42"/>
                      <w:szCs w:val="42"/>
                    </w:rPr>
                    <w:t xml:space="preserve"> </w:t>
                  </w:r>
                  <w:r>
                    <w:rPr>
                      <w:b/>
                      <w:color w:val="FF681C"/>
                      <w:w w:val="82"/>
                      <w:sz w:val="42"/>
                      <w:szCs w:val="42"/>
                    </w:rPr>
                    <w:t>Labels</w:t>
                  </w:r>
                </w:p>
              </w:txbxContent>
            </v:textbox>
            <w10:wrap anchorx="page" anchory="page"/>
          </v:shape>
        </w:pict>
      </w: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CC558F">
      <w:pPr>
        <w:spacing w:line="1020" w:lineRule="exact"/>
        <w:ind w:left="290"/>
      </w:pPr>
      <w:r>
        <w:pict>
          <v:group id="_x0000_s1101" style="position:absolute;left:0;text-align:left;margin-left:42pt;margin-top:48.3pt;width:359pt;height:275.25pt;z-index:-251655680;mso-position-horizontal-relative:page" coordorigin="840,966" coordsize="7180,5505">
            <v:shape id="_x0000_s1107" style="position:absolute;left:2936;top:2215;width:789;height:789" coordorigin="2936,2215" coordsize="789,789" path="m3725,2610r-2,32l3719,2674r-6,30l3704,2734r-10,29l3681,2791r-16,26l3648,2842r-18,24l3609,2888r-22,21l3563,2928r-25,17l3511,2960r-27,13l3455,2984r-30,8l3394,2999r-31,4l3330,3004r-32,-1l3266,2999r-31,-7l3206,2984r-29,-11l3149,2960r-27,-15l3097,2928r-23,-19l3051,2888r-20,-22l3012,2842r-17,-25l2980,2791r-13,-28l2956,2734r-9,-30l2941,2674r-4,-32l2936,2610r1,-33l2941,2546r6,-31l2956,2485r11,-29l2980,2428r15,-26l3012,2377r19,-24l3051,2331r23,-21l3097,2291r25,-17l3149,2259r28,-13l3206,2235r29,-8l3266,2220r32,-3l3330,2215r33,2l3394,2220r31,7l3455,2235r29,11l3511,2259r27,15l3563,2291r24,19l3609,2331r21,22l3648,2377r17,25l3681,2428r13,28l3704,2485r9,30l3719,2546r4,31l3725,2610xe" filled="f" strokecolor="#ff681c" strokeweight="2pt">
              <v:path arrowok="t"/>
            </v:shape>
            <v:shape id="_x0000_s1106" type="#_x0000_t75" style="position:absolute;left:3537;top:2610;width:125;height:197">
              <v:imagedata r:id="rId14" o:title=""/>
            </v:shape>
            <v:shape id="_x0000_s1105" style="position:absolute;left:1646;top:2842;width:1421;height:388" coordorigin="1646,2842" coordsize="1421,388" path="m3067,2903r-111,64l2856,3024r-90,50l2683,3117r-75,36l2540,3183r-63,22l2417,3221r-56,8l2307,3230r-53,-6l2201,3211r-54,-20l2091,3163r-60,-35l1967,3086r-69,-50l1822,2979r-84,-64l1646,2842e" filled="f" strokecolor="#ff681c" strokeweight="2pt">
              <v:path arrowok="t"/>
            </v:shape>
            <v:shape id="_x0000_s1104" style="position:absolute;left:1501;top:2708;width:283;height:271" coordorigin="1501,2708" coordsize="283,271" path="m1501,2708r131,271l1659,2850r125,-40l1501,2708xe" fillcolor="#ff681c" stroked="f">
              <v:path arrowok="t"/>
            </v:shape>
            <v:shape id="_x0000_s1103" type="#_x0000_t75" style="position:absolute;left:850;top:976;width:7170;height:5485">
              <v:imagedata r:id="rId15" o:title=""/>
            </v:shape>
            <v:shape id="_x0000_s1102" style="position:absolute;left:850;top:976;width:7145;height:5485" coordorigin="850,976" coordsize="7145,5485" path="m7995,6461r-7145,l850,976r7145,l7995,6461xe" filled="f" strokecolor="#737677" strokeweight="1pt">
              <v:path arrowok="t"/>
            </v:shape>
            <w10:wrap anchorx="page"/>
          </v:group>
        </w:pict>
      </w:r>
      <w:proofErr w:type="gramStart"/>
      <w:r w:rsidR="00DD3B73">
        <w:rPr>
          <w:b/>
          <w:color w:val="838484"/>
          <w:w w:val="90"/>
          <w:sz w:val="96"/>
          <w:szCs w:val="96"/>
        </w:rPr>
        <w:t>step3</w:t>
      </w:r>
      <w:proofErr w:type="gramEnd"/>
      <w:r w:rsidR="00DD3B73">
        <w:rPr>
          <w:b/>
          <w:color w:val="838484"/>
          <w:spacing w:val="-169"/>
          <w:sz w:val="96"/>
          <w:szCs w:val="96"/>
        </w:rPr>
        <w:t xml:space="preserve"> </w:t>
      </w:r>
      <w:r w:rsidR="00DD3B73">
        <w:rPr>
          <w:color w:val="737677"/>
        </w:rPr>
        <w:t>Fill</w:t>
      </w:r>
      <w:r w:rsidR="00DD3B73">
        <w:rPr>
          <w:color w:val="737677"/>
          <w:spacing w:val="11"/>
        </w:rPr>
        <w:t xml:space="preserve"> </w:t>
      </w:r>
      <w:r w:rsidR="00DD3B73">
        <w:rPr>
          <w:color w:val="737677"/>
        </w:rPr>
        <w:t xml:space="preserve">details </w:t>
      </w:r>
      <w:r w:rsidR="00DD3B73">
        <w:rPr>
          <w:color w:val="737677"/>
          <w:spacing w:val="13"/>
        </w:rPr>
        <w:t xml:space="preserve"> </w:t>
      </w:r>
      <w:r w:rsidR="00DD3B73">
        <w:rPr>
          <w:color w:val="737677"/>
        </w:rPr>
        <w:t>and</w:t>
      </w:r>
      <w:r w:rsidR="00DD3B73">
        <w:rPr>
          <w:color w:val="737677"/>
          <w:spacing w:val="43"/>
        </w:rPr>
        <w:t xml:space="preserve"> </w:t>
      </w:r>
      <w:r w:rsidR="00DD3B73">
        <w:rPr>
          <w:color w:val="737677"/>
          <w:w w:val="106"/>
        </w:rPr>
        <w:t>save</w:t>
      </w: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before="3" w:line="240" w:lineRule="exact"/>
        <w:rPr>
          <w:sz w:val="24"/>
          <w:szCs w:val="24"/>
        </w:rPr>
      </w:pPr>
    </w:p>
    <w:p w:rsidR="00482408" w:rsidRDefault="00CC558F">
      <w:pPr>
        <w:spacing w:line="1080" w:lineRule="exact"/>
        <w:ind w:left="290"/>
      </w:pPr>
      <w:r>
        <w:pict>
          <v:group id="_x0000_s1097" style="position:absolute;left:0;text-align:left;margin-left:42pt;margin-top:51.55pt;width:511.25pt;height:248pt;z-index:-251654656;mso-position-horizontal-relative:page" coordorigin="840,1031" coordsize="10225,4960">
            <v:shape id="_x0000_s1100" type="#_x0000_t75" style="position:absolute;left:850;top:1041;width:10205;height:4940">
              <v:imagedata r:id="rId16" o:title=""/>
            </v:shape>
            <v:shape id="_x0000_s1099" style="position:absolute;left:850;top:1041;width:10205;height:4940" coordorigin="850,1041" coordsize="10205,4940" path="m11055,5981r-10205,l850,1041r10205,l11055,5981xe" filled="f" strokecolor="#737677" strokeweight="1pt">
              <v:path arrowok="t"/>
            </v:shape>
            <v:shape id="_x0000_s1098" style="position:absolute;left:4866;top:2671;width:635;height:180" coordorigin="4866,2671" coordsize="635,180" path="m5501,2851r,-180l4866,2671r,180l5501,2851xe" fillcolor="#534231" stroked="f">
              <v:path arrowok="t"/>
            </v:shape>
            <w10:wrap anchorx="page"/>
          </v:group>
        </w:pict>
      </w:r>
      <w:proofErr w:type="gramStart"/>
      <w:r w:rsidR="00DD3B73">
        <w:rPr>
          <w:b/>
          <w:color w:val="838484"/>
          <w:w w:val="90"/>
          <w:position w:val="-3"/>
          <w:sz w:val="96"/>
          <w:szCs w:val="96"/>
        </w:rPr>
        <w:t>step4</w:t>
      </w:r>
      <w:proofErr w:type="gramEnd"/>
      <w:r w:rsidR="00DD3B73">
        <w:rPr>
          <w:b/>
          <w:color w:val="838484"/>
          <w:spacing w:val="-169"/>
          <w:position w:val="-3"/>
          <w:sz w:val="96"/>
          <w:szCs w:val="96"/>
        </w:rPr>
        <w:t xml:space="preserve"> </w:t>
      </w:r>
      <w:r w:rsidR="00DD3B73">
        <w:rPr>
          <w:color w:val="737677"/>
          <w:position w:val="-3"/>
        </w:rPr>
        <w:t>Assign</w:t>
      </w:r>
      <w:r w:rsidR="00DD3B73">
        <w:rPr>
          <w:color w:val="737677"/>
          <w:spacing w:val="22"/>
          <w:position w:val="-3"/>
        </w:rPr>
        <w:t xml:space="preserve"> </w:t>
      </w:r>
      <w:r w:rsidR="00DD3B73">
        <w:rPr>
          <w:color w:val="737677"/>
          <w:position w:val="-3"/>
        </w:rPr>
        <w:t>Node</w:t>
      </w:r>
      <w:r w:rsidR="00DD3B73">
        <w:rPr>
          <w:color w:val="737677"/>
          <w:spacing w:val="33"/>
          <w:position w:val="-3"/>
        </w:rPr>
        <w:t xml:space="preserve"> </w:t>
      </w:r>
      <w:r w:rsidR="00DD3B73">
        <w:rPr>
          <w:color w:val="737677"/>
          <w:position w:val="-3"/>
        </w:rPr>
        <w:t>or</w:t>
      </w:r>
      <w:r w:rsidR="00DD3B73">
        <w:rPr>
          <w:color w:val="737677"/>
          <w:spacing w:val="11"/>
          <w:position w:val="-3"/>
        </w:rPr>
        <w:t xml:space="preserve"> </w:t>
      </w:r>
      <w:r w:rsidR="00DD3B73">
        <w:rPr>
          <w:color w:val="737677"/>
          <w:position w:val="-3"/>
        </w:rPr>
        <w:t>Camera</w:t>
      </w:r>
      <w:r w:rsidR="00DD3B73">
        <w:rPr>
          <w:color w:val="737677"/>
          <w:spacing w:val="42"/>
          <w:position w:val="-3"/>
        </w:rPr>
        <w:t xml:space="preserve"> </w:t>
      </w:r>
      <w:r w:rsidR="00DD3B73">
        <w:rPr>
          <w:color w:val="737677"/>
          <w:position w:val="-3"/>
        </w:rPr>
        <w:t>to</w:t>
      </w:r>
      <w:r w:rsidR="00DD3B73">
        <w:rPr>
          <w:color w:val="737677"/>
          <w:spacing w:val="22"/>
          <w:position w:val="-3"/>
        </w:rPr>
        <w:t xml:space="preserve"> </w:t>
      </w:r>
      <w:r w:rsidR="00DD3B73">
        <w:rPr>
          <w:color w:val="737677"/>
          <w:position w:val="-3"/>
        </w:rPr>
        <w:t>a</w:t>
      </w:r>
      <w:r w:rsidR="00DD3B73">
        <w:rPr>
          <w:color w:val="737677"/>
          <w:spacing w:val="22"/>
          <w:position w:val="-3"/>
        </w:rPr>
        <w:t xml:space="preserve"> </w:t>
      </w:r>
      <w:r w:rsidR="00DD3B73">
        <w:rPr>
          <w:color w:val="737677"/>
          <w:position w:val="-3"/>
        </w:rPr>
        <w:t>Label</w:t>
      </w:r>
      <w:r w:rsidR="00DD3B73">
        <w:rPr>
          <w:color w:val="737677"/>
          <w:spacing w:val="34"/>
          <w:position w:val="-3"/>
        </w:rPr>
        <w:t xml:space="preserve"> </w:t>
      </w:r>
      <w:r w:rsidR="00DD3B73">
        <w:rPr>
          <w:color w:val="737677"/>
          <w:position w:val="-3"/>
        </w:rPr>
        <w:t>by</w:t>
      </w:r>
      <w:r w:rsidR="00DD3B73">
        <w:rPr>
          <w:color w:val="737677"/>
          <w:spacing w:val="11"/>
          <w:position w:val="-3"/>
        </w:rPr>
        <w:t xml:space="preserve"> </w:t>
      </w:r>
      <w:r w:rsidR="00DD3B73">
        <w:rPr>
          <w:color w:val="737677"/>
          <w:position w:val="-3"/>
        </w:rPr>
        <w:t xml:space="preserve">dropping </w:t>
      </w:r>
      <w:r w:rsidR="00DD3B73">
        <w:rPr>
          <w:color w:val="737677"/>
          <w:spacing w:val="4"/>
          <w:position w:val="-3"/>
        </w:rPr>
        <w:t xml:space="preserve"> </w:t>
      </w:r>
      <w:r w:rsidR="00DD3B73">
        <w:rPr>
          <w:color w:val="737677"/>
          <w:position w:val="-3"/>
        </w:rPr>
        <w:t>on</w:t>
      </w:r>
      <w:r w:rsidR="00DD3B73">
        <w:rPr>
          <w:color w:val="737677"/>
          <w:spacing w:val="21"/>
          <w:position w:val="-3"/>
        </w:rPr>
        <w:t xml:space="preserve"> </w:t>
      </w:r>
      <w:r w:rsidR="00DD3B73">
        <w:rPr>
          <w:color w:val="737677"/>
          <w:position w:val="-3"/>
        </w:rPr>
        <w:t>the</w:t>
      </w:r>
      <w:r w:rsidR="00DD3B73">
        <w:rPr>
          <w:color w:val="737677"/>
          <w:spacing w:val="43"/>
          <w:position w:val="-3"/>
        </w:rPr>
        <w:t xml:space="preserve"> </w:t>
      </w:r>
      <w:r w:rsidR="00DD3B73">
        <w:rPr>
          <w:color w:val="737677"/>
          <w:position w:val="-3"/>
        </w:rPr>
        <w:t xml:space="preserve">desired </w:t>
      </w:r>
      <w:r w:rsidR="00DD3B73">
        <w:rPr>
          <w:color w:val="737677"/>
          <w:spacing w:val="13"/>
          <w:position w:val="-3"/>
        </w:rPr>
        <w:t xml:space="preserve"> </w:t>
      </w:r>
      <w:r w:rsidR="00DD3B73">
        <w:rPr>
          <w:color w:val="737677"/>
          <w:w w:val="105"/>
          <w:position w:val="-3"/>
        </w:rPr>
        <w:t>Label</w:t>
      </w:r>
    </w:p>
    <w:p w:rsidR="00482408" w:rsidRDefault="00482408">
      <w:pPr>
        <w:spacing w:before="2" w:line="160" w:lineRule="exact"/>
        <w:rPr>
          <w:sz w:val="17"/>
          <w:szCs w:val="17"/>
        </w:rPr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DD3B73">
      <w:pPr>
        <w:spacing w:before="46"/>
        <w:ind w:left="4331" w:right="5875"/>
        <w:jc w:val="center"/>
        <w:rPr>
          <w:sz w:val="10"/>
          <w:szCs w:val="10"/>
        </w:rPr>
        <w:sectPr w:rsidR="00482408">
          <w:headerReference w:type="default" r:id="rId17"/>
          <w:footerReference w:type="default" r:id="rId18"/>
          <w:pgSz w:w="11920" w:h="16840"/>
          <w:pgMar w:top="820" w:right="740" w:bottom="280" w:left="560" w:header="421" w:footer="621" w:gutter="0"/>
          <w:pgNumType w:start="4"/>
          <w:cols w:space="720"/>
        </w:sectPr>
      </w:pPr>
      <w:r>
        <w:rPr>
          <w:color w:val="564C3B"/>
          <w:w w:val="93"/>
          <w:sz w:val="10"/>
          <w:szCs w:val="10"/>
        </w:rPr>
        <w:t>Ci</w:t>
      </w:r>
      <w:r>
        <w:rPr>
          <w:color w:val="564C3B"/>
          <w:spacing w:val="1"/>
          <w:w w:val="93"/>
          <w:sz w:val="10"/>
          <w:szCs w:val="10"/>
        </w:rPr>
        <w:t>t</w:t>
      </w:r>
      <w:r>
        <w:rPr>
          <w:color w:val="564C3B"/>
          <w:w w:val="93"/>
          <w:sz w:val="10"/>
          <w:szCs w:val="10"/>
        </w:rPr>
        <w:t>y</w:t>
      </w:r>
      <w:r>
        <w:rPr>
          <w:color w:val="564C3B"/>
          <w:spacing w:val="-1"/>
          <w:w w:val="93"/>
          <w:sz w:val="10"/>
          <w:szCs w:val="10"/>
        </w:rPr>
        <w:t xml:space="preserve"> </w:t>
      </w:r>
      <w:r>
        <w:rPr>
          <w:color w:val="564C3B"/>
          <w:w w:val="93"/>
          <w:sz w:val="10"/>
          <w:szCs w:val="10"/>
        </w:rPr>
        <w:t>Hall</w:t>
      </w:r>
    </w:p>
    <w:p w:rsidR="00482408" w:rsidRDefault="00482408">
      <w:pPr>
        <w:spacing w:line="100" w:lineRule="exact"/>
        <w:rPr>
          <w:sz w:val="11"/>
          <w:szCs w:val="11"/>
        </w:rPr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DD3B73">
      <w:pPr>
        <w:spacing w:line="1020" w:lineRule="exact"/>
        <w:ind w:left="290"/>
      </w:pPr>
      <w:proofErr w:type="gramStart"/>
      <w:r>
        <w:rPr>
          <w:b/>
          <w:color w:val="838484"/>
          <w:w w:val="90"/>
          <w:position w:val="-2"/>
          <w:sz w:val="96"/>
          <w:szCs w:val="96"/>
        </w:rPr>
        <w:t>step5</w:t>
      </w:r>
      <w:proofErr w:type="gramEnd"/>
      <w:r>
        <w:rPr>
          <w:b/>
          <w:color w:val="838484"/>
          <w:spacing w:val="-174"/>
          <w:position w:val="-2"/>
          <w:sz w:val="96"/>
          <w:szCs w:val="96"/>
        </w:rPr>
        <w:t xml:space="preserve"> </w:t>
      </w:r>
      <w:r>
        <w:rPr>
          <w:color w:val="737677"/>
          <w:position w:val="-2"/>
        </w:rPr>
        <w:t>Label</w:t>
      </w:r>
      <w:r>
        <w:rPr>
          <w:color w:val="737677"/>
          <w:spacing w:val="34"/>
          <w:position w:val="-2"/>
        </w:rPr>
        <w:t xml:space="preserve"> </w:t>
      </w:r>
      <w:r>
        <w:rPr>
          <w:color w:val="737677"/>
          <w:position w:val="-2"/>
        </w:rPr>
        <w:t>set</w:t>
      </w:r>
      <w:r>
        <w:rPr>
          <w:color w:val="737677"/>
          <w:spacing w:val="44"/>
          <w:position w:val="-2"/>
        </w:rPr>
        <w:t xml:space="preserve"> </w:t>
      </w:r>
      <w:r>
        <w:rPr>
          <w:color w:val="737677"/>
          <w:position w:val="-2"/>
        </w:rPr>
        <w:t>up</w:t>
      </w:r>
      <w:r>
        <w:rPr>
          <w:color w:val="737677"/>
          <w:spacing w:val="33"/>
          <w:position w:val="-2"/>
        </w:rPr>
        <w:t xml:space="preserve"> </w:t>
      </w:r>
      <w:r>
        <w:rPr>
          <w:color w:val="737677"/>
          <w:w w:val="109"/>
          <w:position w:val="-2"/>
        </w:rPr>
        <w:t>complete</w:t>
      </w:r>
    </w:p>
    <w:p w:rsidR="00482408" w:rsidRDefault="00482408">
      <w:pPr>
        <w:spacing w:before="8" w:line="140" w:lineRule="exact"/>
        <w:rPr>
          <w:sz w:val="15"/>
          <w:szCs w:val="15"/>
        </w:rPr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  <w:sectPr w:rsidR="00482408">
          <w:pgSz w:w="11920" w:h="16840"/>
          <w:pgMar w:top="820" w:right="600" w:bottom="280" w:left="560" w:header="421" w:footer="621" w:gutter="0"/>
          <w:cols w:space="720"/>
        </w:sectPr>
      </w:pPr>
    </w:p>
    <w:p w:rsidR="00482408" w:rsidRDefault="00CC558F">
      <w:pPr>
        <w:spacing w:before="46" w:line="100" w:lineRule="exact"/>
        <w:jc w:val="right"/>
        <w:rPr>
          <w:sz w:val="10"/>
          <w:szCs w:val="10"/>
        </w:rPr>
      </w:pPr>
      <w:r>
        <w:pict>
          <v:shape id="_x0000_s1096" type="#_x0000_t202" style="position:absolute;left:0;text-align:left;margin-left:42.5pt;margin-top:135.65pt;width:509.9pt;height:239.15pt;z-index:-251653632;mso-position-horizontal-relative:page;mso-position-vertical-relative:page" filled="f" stroked="f">
            <v:textbox inset="0,0,0,0">
              <w:txbxContent>
                <w:p w:rsidR="00482408" w:rsidRDefault="00DD3B73">
                  <w:pPr>
                    <w:spacing w:line="200" w:lineRule="exact"/>
                    <w:ind w:left="1985"/>
                  </w:pPr>
                  <w:r>
                    <w:rPr>
                      <w:color w:val="737677"/>
                      <w:w w:val="115"/>
                    </w:rPr>
                    <w:t>P6</w:t>
                  </w:r>
                </w:p>
              </w:txbxContent>
            </v:textbox>
            <w10:wrap anchorx="page" anchory="page"/>
          </v:shape>
        </w:pict>
      </w:r>
      <w:r>
        <w:pict>
          <v:group id="_x0000_s1090" style="position:absolute;left:0;text-align:left;margin-left:42pt;margin-top:135.15pt;width:511.25pt;height:240.15pt;z-index:-251651584;mso-position-horizontal-relative:page;mso-position-vertical-relative:page" coordorigin="840,2703" coordsize="10225,4803">
            <v:shape id="_x0000_s1095" type="#_x0000_t75" style="position:absolute;left:850;top:2713;width:10198;height:4783">
              <v:imagedata r:id="rId19" o:title=""/>
            </v:shape>
            <v:shape id="_x0000_s1094" style="position:absolute;left:850;top:2713;width:10205;height:4783" coordorigin="850,2713" coordsize="10205,4783" path="m11055,7496r-10205,l850,2713r10205,l11055,7496xe" filled="f" strokecolor="#737677" strokeweight="1pt">
              <v:path arrowok="t"/>
            </v:shape>
            <v:shape id="_x0000_s1093" style="position:absolute;left:4834;top:4336;width:717;height:206" coordorigin="4834,4336" coordsize="717,206" path="m5551,4541r,-205l4834,4336r,205l5551,4541xe" fillcolor="#f5af4a" stroked="f">
              <v:path arrowok="t"/>
            </v:shape>
            <v:shape id="_x0000_s1092" style="position:absolute;left:6387;top:4317;width:717;height:206" coordorigin="6387,4317" coordsize="717,206" path="m7104,4523r,-206l6387,4317r,206l7104,4523xe" fillcolor="#555757" stroked="f">
              <v:path arrowok="t"/>
            </v:shape>
            <v:shape id="_x0000_s1091" style="position:absolute;left:3517;top:5794;width:658;height:206" coordorigin="3517,5794" coordsize="658,206" path="m4175,6000r,-206l3517,5794r,206l4175,6000xe" fillcolor="#404141" stroked="f">
              <v:path arrowok="t"/>
            </v:shape>
            <w10:wrap anchorx="page" anchory="page"/>
          </v:group>
        </w:pict>
      </w:r>
      <w:r w:rsidR="00DD3B73">
        <w:rPr>
          <w:color w:val="FDFDFD"/>
          <w:w w:val="93"/>
          <w:sz w:val="10"/>
          <w:szCs w:val="10"/>
        </w:rPr>
        <w:t>Ci</w:t>
      </w:r>
      <w:r w:rsidR="00DD3B73">
        <w:rPr>
          <w:color w:val="FDFDFD"/>
          <w:spacing w:val="1"/>
          <w:w w:val="93"/>
          <w:sz w:val="10"/>
          <w:szCs w:val="10"/>
        </w:rPr>
        <w:t>t</w:t>
      </w:r>
      <w:r w:rsidR="00DD3B73">
        <w:rPr>
          <w:color w:val="FDFDFD"/>
          <w:w w:val="93"/>
          <w:sz w:val="10"/>
          <w:szCs w:val="10"/>
        </w:rPr>
        <w:t>y</w:t>
      </w:r>
      <w:r w:rsidR="00DD3B73">
        <w:rPr>
          <w:color w:val="FDFDFD"/>
          <w:spacing w:val="-1"/>
          <w:w w:val="93"/>
          <w:sz w:val="10"/>
          <w:szCs w:val="10"/>
        </w:rPr>
        <w:t xml:space="preserve"> </w:t>
      </w:r>
      <w:r w:rsidR="00DD3B73">
        <w:rPr>
          <w:color w:val="FDFDFD"/>
          <w:w w:val="93"/>
          <w:sz w:val="10"/>
          <w:szCs w:val="10"/>
        </w:rPr>
        <w:t>Hall</w:t>
      </w:r>
    </w:p>
    <w:p w:rsidR="00482408" w:rsidRDefault="00DD3B73">
      <w:pPr>
        <w:spacing w:before="46" w:line="100" w:lineRule="exact"/>
        <w:rPr>
          <w:sz w:val="10"/>
          <w:szCs w:val="10"/>
        </w:rPr>
        <w:sectPr w:rsidR="00482408">
          <w:type w:val="continuous"/>
          <w:pgSz w:w="11920" w:h="16840"/>
          <w:pgMar w:top="820" w:right="600" w:bottom="280" w:left="560" w:header="720" w:footer="720" w:gutter="0"/>
          <w:cols w:num="2" w:space="720" w:equalWidth="0">
            <w:col w:w="4705" w:space="1122"/>
            <w:col w:w="4933"/>
          </w:cols>
        </w:sectPr>
      </w:pPr>
      <w:r>
        <w:br w:type="column"/>
      </w:r>
      <w:r>
        <w:rPr>
          <w:color w:val="FDFDFD"/>
          <w:sz w:val="10"/>
          <w:szCs w:val="10"/>
        </w:rPr>
        <w:t>D</w:t>
      </w:r>
      <w:r>
        <w:rPr>
          <w:color w:val="FDFDFD"/>
          <w:spacing w:val="-1"/>
          <w:sz w:val="10"/>
          <w:szCs w:val="10"/>
        </w:rPr>
        <w:t>o</w:t>
      </w:r>
      <w:r>
        <w:rPr>
          <w:color w:val="FDFDFD"/>
          <w:sz w:val="10"/>
          <w:szCs w:val="10"/>
        </w:rPr>
        <w:t>wn</w:t>
      </w:r>
      <w:r>
        <w:rPr>
          <w:color w:val="FDFDFD"/>
          <w:spacing w:val="-3"/>
          <w:sz w:val="10"/>
          <w:szCs w:val="10"/>
        </w:rPr>
        <w:t xml:space="preserve"> </w:t>
      </w:r>
      <w:r>
        <w:rPr>
          <w:color w:val="FDFDFD"/>
          <w:spacing w:val="-7"/>
          <w:w w:val="81"/>
          <w:sz w:val="10"/>
          <w:szCs w:val="10"/>
        </w:rPr>
        <w:t>T</w:t>
      </w:r>
      <w:r>
        <w:rPr>
          <w:color w:val="FDFDFD"/>
          <w:spacing w:val="-1"/>
          <w:w w:val="109"/>
          <w:sz w:val="10"/>
          <w:szCs w:val="10"/>
        </w:rPr>
        <w:t>o</w:t>
      </w:r>
      <w:r>
        <w:rPr>
          <w:color w:val="FDFDFD"/>
          <w:w w:val="105"/>
          <w:sz w:val="10"/>
          <w:szCs w:val="10"/>
        </w:rPr>
        <w:t>wn</w:t>
      </w:r>
    </w:p>
    <w:p w:rsidR="00482408" w:rsidRDefault="00CC558F">
      <w:pPr>
        <w:spacing w:line="200" w:lineRule="exact"/>
      </w:pPr>
      <w:r>
        <w:pict>
          <v:group id="_x0000_s1088" style="position:absolute;margin-left:0;margin-top:0;width:595.3pt;height:841.9pt;z-index:-251652608;mso-position-horizontal-relative:page;mso-position-vertical-relative:page" coordsize="11906,16838">
            <v:shape id="_x0000_s1089" style="position:absolute;width:11906;height:16838" coordsize="11906,16838" path="m,16838r11906,l11906,,,,,16838xe" fillcolor="#fdfdfd" stroked="f">
              <v:path arrowok="t"/>
            </v:shape>
            <w10:wrap anchorx="page" anchory="page"/>
          </v:group>
        </w:pict>
      </w: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before="19" w:line="280" w:lineRule="exact"/>
        <w:rPr>
          <w:sz w:val="28"/>
          <w:szCs w:val="28"/>
        </w:rPr>
      </w:pPr>
    </w:p>
    <w:p w:rsidR="00482408" w:rsidRDefault="00DD3B73">
      <w:pPr>
        <w:spacing w:before="46" w:line="100" w:lineRule="exact"/>
        <w:ind w:left="2984"/>
        <w:rPr>
          <w:sz w:val="10"/>
          <w:szCs w:val="10"/>
        </w:rPr>
      </w:pPr>
      <w:r>
        <w:rPr>
          <w:color w:val="FDFDFD"/>
          <w:w w:val="93"/>
          <w:sz w:val="10"/>
          <w:szCs w:val="10"/>
        </w:rPr>
        <w:t>Ci</w:t>
      </w:r>
      <w:r>
        <w:rPr>
          <w:color w:val="FDFDFD"/>
          <w:spacing w:val="1"/>
          <w:w w:val="93"/>
          <w:sz w:val="10"/>
          <w:szCs w:val="10"/>
        </w:rPr>
        <w:t>t</w:t>
      </w:r>
      <w:r>
        <w:rPr>
          <w:color w:val="FDFDFD"/>
          <w:w w:val="93"/>
          <w:sz w:val="10"/>
          <w:szCs w:val="10"/>
        </w:rPr>
        <w:t>y</w:t>
      </w:r>
      <w:r>
        <w:rPr>
          <w:color w:val="FDFDFD"/>
          <w:spacing w:val="-1"/>
          <w:w w:val="93"/>
          <w:sz w:val="10"/>
          <w:szCs w:val="10"/>
        </w:rPr>
        <w:t xml:space="preserve"> </w:t>
      </w:r>
      <w:r>
        <w:rPr>
          <w:color w:val="FDFDFD"/>
          <w:sz w:val="10"/>
          <w:szCs w:val="10"/>
        </w:rPr>
        <w:t>Hall</w:t>
      </w: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before="11" w:line="240" w:lineRule="exact"/>
        <w:rPr>
          <w:sz w:val="24"/>
          <w:szCs w:val="24"/>
        </w:rPr>
      </w:pPr>
    </w:p>
    <w:p w:rsidR="00482408" w:rsidRDefault="00CC558F">
      <w:pPr>
        <w:spacing w:line="1020" w:lineRule="exact"/>
        <w:ind w:left="287" w:right="-44"/>
        <w:sectPr w:rsidR="00482408">
          <w:type w:val="continuous"/>
          <w:pgSz w:w="11920" w:h="16840"/>
          <w:pgMar w:top="820" w:right="600" w:bottom="280" w:left="560" w:header="720" w:footer="720" w:gutter="0"/>
          <w:cols w:space="720"/>
        </w:sectPr>
      </w:pPr>
      <w:r>
        <w:pict>
          <v:group id="_x0000_s1073" style="position:absolute;left:0;text-align:left;margin-left:41.85pt;margin-top:48.3pt;width:511.25pt;height:323.2pt;z-index:-251650560;mso-position-horizontal-relative:page" coordorigin="837,966" coordsize="10225,6464">
            <v:shape id="_x0000_s1087" style="position:absolute;left:8661;top:1423;width:350;height:350" coordorigin="8661,1423" coordsize="350,350" path="m8960,1721r2,-2l8975,1704r11,-16l8995,1670r7,-18l9007,1634r3,-19l9011,1596r-1,-19l9007,1558r-6,-18l8994,1522r-9,-17l8973,1489r-13,-15l8942,1459r-16,-12l8909,1438r-18,-7l8872,1426r-18,-3l8835,1423r-19,1l8797,1427r-19,5l8761,1439r-17,10l8727,1460r-15,14l8697,1491r-11,16l8677,1525r-7,18l8665,1561r-3,19l8661,1599r1,19l8665,1637r6,18l8678,1673r9,17l8699,1706r13,15l8729,1736r17,12l8763,1757r18,7l8799,1769r19,3l8837,1772r19,-1l8875,1768r18,-5l8911,1756r17,-10l8945,1735r15,-14xe" fillcolor="#ff681c" stroked="f">
              <v:path arrowok="t"/>
            </v:shape>
            <v:shape id="_x0000_s1086" style="position:absolute;left:8836;top:1474;width:247;height:247" coordorigin="8836,1474" coordsize="247,247" path="m8960,1721r123,-123l8960,1474r-124,124l8960,1721xe" fillcolor="#ff681c" stroked="f">
              <v:path arrowok="t"/>
            </v:shape>
            <v:shape id="_x0000_s1085" style="position:absolute;left:8787;top:1494;width:97;height:208" coordorigin="8787,1494" coordsize="97,208" path="m8819,1550r,-24l8825,1521r20,l8849,1529r,22l8842,1573r-21,6l8821,1606r1,l8844,1613r6,22l8850,1667r-6,7l8823,1674r-5,-8l8818,1640r-31,l8787,1652r,11l8795,1685r15,12l8833,1701r21,-3l8870,1688r10,-19l8883,1642r-1,-20l8875,1604r-17,-12l8868,1585r10,-16l8880,1545r,-10l8872,1514r-14,-15l8835,1494r-9,l8805,1502r-13,16l8788,1541r,9l8819,1550xe" fillcolor="#fdfdfd" stroked="f">
              <v:path arrowok="t"/>
            </v:shape>
            <v:shape id="_x0000_s1084" type="#_x0000_t75" style="position:absolute;left:847;top:976;width:10205;height:6444">
              <v:imagedata r:id="rId20" o:title=""/>
            </v:shape>
            <v:shape id="_x0000_s1083" style="position:absolute;left:2206;top:2183;width:820;height:673" coordorigin="2206,2183" coordsize="820,673" path="m2206,2856r63,-3l2331,2847r60,-10l2449,2823r56,-18l2558,2783r51,-25l2658,2730r46,-32l2748,2664r41,-38l2828,2586r35,-43l2896,2498r29,-47l2952,2401r23,-52l2995,2296r17,-56l3025,2183e" filled="f" strokecolor="#f16d35" strokeweight="3pt">
              <v:path arrowok="t"/>
            </v:shape>
            <v:shape id="_x0000_s1082" style="position:absolute;left:2894;top:1994;width:234;height:291" coordorigin="2894,1994" coordsize="234,291" path="m3044,1994r-150,264l3017,2222r111,63l3044,1994xe" fillcolor="#f16d35" stroked="f">
              <v:path arrowok="t"/>
            </v:shape>
            <v:shape id="_x0000_s1081" type="#_x0000_t75" style="position:absolute;left:3241;top:1994;width:335;height:530">
              <v:imagedata r:id="rId21" o:title=""/>
            </v:shape>
            <v:shape id="_x0000_s1080" style="position:absolute;left:1530;top:2648;width:501;height:415" coordorigin="1530,2648" coordsize="501,415" path="m1677,3002r15,14l1708,3028r17,10l1742,3046r18,7l1779,3058r19,3l1817,3063r19,l1854,3061r19,-4l1892,3052r17,-7l1927,3036r16,-11l1959,3013r25,-26l1996,2971r10,-16l2015,2937r6,-18l2026,2901r4,-19l2031,2863r,-19l2029,2825r-4,-19l2020,2788r-7,-18l2004,2753r-11,-17l1981,2720r-26,-25l1939,2683r-16,-10l1905,2665r-18,-7l1869,2653r-19,-3l1831,2648r-19,l1793,2650r-19,4l1756,2660r-18,7l1721,2676r-17,10l1688,2698r-158,158l1677,3002xe" fillcolor="#ff681c" stroked="f">
              <v:path arrowok="t"/>
            </v:shape>
            <v:shape id="_x0000_s1079" style="position:absolute;left:1776;top:2734;width:70;height:243" coordorigin="1776,2734" coordsize="70,243" path="m1809,2787r,190l1846,2977r,-243l1825,2734r-13,10l1795,2755r-19,10l1776,2787r33,xe" fillcolor="#fdfdfd" stroked="f">
              <v:path arrowok="t"/>
            </v:shape>
            <v:shape id="_x0000_s1078" style="position:absolute;left:2423;top:1338;width:501;height:415" coordorigin="2423,1338" coordsize="501,415" path="m2777,1398r-15,-13l2746,1373r-17,-10l2712,1354r-18,-6l2675,1343r-19,-4l2637,1338r-19,l2599,1340r-18,4l2562,1349r-18,7l2527,1365r-17,11l2495,1388r-25,25l2458,1429r-10,17l2439,1464r-6,18l2428,1500r-4,19l2423,1538r,19l2425,1576r4,19l2434,1613r7,18l2450,1648r11,17l2473,1681r25,24l2514,1717r17,11l2549,1736r18,7l2585,1748r19,3l2623,1752r19,l2661,1750r19,-3l2698,1741r18,-7l2733,1725r17,-10l2766,1702r157,-157l2777,1398xe" fillcolor="#ff681c" stroked="f">
              <v:path arrowok="t"/>
            </v:shape>
            <v:shape id="_x0000_s1077" style="position:absolute;left:2571;top:1424;width:118;height:243" coordorigin="2571,1424" coordsize="118,243" path="m2636,1532r-9,17l2616,1567r-13,20l2588,1610r-17,24l2571,1667r115,l2686,1633r-73,l2627,1612r18,-25l2659,1565r11,-19l2678,1530r5,-15l2687,1502r2,-12l2689,1477r-3,-18l2675,1441r-18,-13l2633,1424r-9,l2602,1431r-16,14l2576,1463r-4,23l2572,1497r39,l2611,1466r7,-10l2643,1456r7,8l2650,1483r,7l2647,1503r-4,14l2636,1532xe" fillcolor="#fdfdfd" stroked="f">
              <v:path arrowok="t"/>
            </v:shape>
            <v:shape id="_x0000_s1076" style="position:absolute;left:847;top:976;width:10205;height:6444" coordorigin="847,976" coordsize="10205,6444" path="m11052,7420r-10205,l847,976r10205,l11052,7420xe" filled="f" strokecolor="#737677" strokeweight="1pt">
              <v:path arrowok="t"/>
            </v:shape>
            <v:shape id="_x0000_s1075" style="position:absolute;left:8685;top:1321;width:526;height:436" coordorigin="8685,1321" coordsize="526,436" path="m9057,1385r-15,-14l9027,1359r-17,-11l8993,1340r-18,-7l8956,1327r-18,-4l8919,1321r-19,l8881,1322r-19,3l8843,1329r-18,6l8807,1343r-17,9l8774,1363r-16,13l8736,1400r-13,15l8713,1432r-9,17l8697,1467r-5,19l8688,1504r-2,19l8685,1542r2,19l8689,1580r5,19l8700,1617r8,18l8717,1652r11,16l8741,1684r23,22l8780,1719r17,10l8814,1738r18,7l8850,1750r19,4l8888,1756r19,1l8926,1755r19,-2l8963,1748r19,-6l8999,1734r17,-9l9033,1714r15,-13l9212,1539,9057,1385xe" fillcolor="#ff681c" stroked="f">
              <v:path arrowok="t"/>
            </v:shape>
            <v:shape id="_x0000_s1074" style="position:absolute;left:8843;top:1409;width:120;height:259" coordorigin="8843,1409" coordsize="120,259" path="m8884,1480r,-31l8891,1443r25,l8921,1453r,24l8919,1495r-11,16l8885,1515r,34l8901,1551r16,10l8922,1585r,40l8914,1634r-26,l8882,1625r,-33l8843,1592r,21l8848,1638r12,17l8878,1665r23,3l8921,1666r19,-8l8953,1643r8,-21l8964,1594r-1,-13l8959,1560r-9,-16l8932,1532r4,-3l8951,1516r7,-18l8960,1474r-1,-7l8955,1445r-11,-18l8927,1414r-24,-5l8899,1409r-23,6l8859,1427r-11,18l8844,1468r,12l8884,1480xe" fillcolor="#fdfdfd" stroked="f">
              <v:path arrowok="t"/>
            </v:shape>
            <w10:wrap anchorx="page"/>
          </v:group>
        </w:pict>
      </w:r>
      <w:proofErr w:type="gramStart"/>
      <w:r w:rsidR="00DD3B73">
        <w:rPr>
          <w:b/>
          <w:color w:val="838484"/>
          <w:w w:val="90"/>
          <w:sz w:val="96"/>
          <w:szCs w:val="96"/>
        </w:rPr>
        <w:t>step6</w:t>
      </w:r>
      <w:proofErr w:type="gramEnd"/>
      <w:r w:rsidR="00DD3B73">
        <w:rPr>
          <w:b/>
          <w:color w:val="838484"/>
          <w:spacing w:val="-169"/>
          <w:sz w:val="96"/>
          <w:szCs w:val="96"/>
        </w:rPr>
        <w:t xml:space="preserve"> </w:t>
      </w:r>
      <w:r w:rsidR="00DD3B73">
        <w:rPr>
          <w:color w:val="737677"/>
        </w:rPr>
        <w:t>Go</w:t>
      </w:r>
      <w:r w:rsidR="00DD3B73">
        <w:rPr>
          <w:color w:val="737677"/>
          <w:spacing w:val="-1"/>
        </w:rPr>
        <w:t xml:space="preserve"> </w:t>
      </w:r>
      <w:r w:rsidR="00DD3B73">
        <w:rPr>
          <w:color w:val="737677"/>
        </w:rPr>
        <w:t>to</w:t>
      </w:r>
      <w:r w:rsidR="00DD3B73">
        <w:rPr>
          <w:color w:val="737677"/>
          <w:spacing w:val="22"/>
        </w:rPr>
        <w:t xml:space="preserve"> </w:t>
      </w:r>
      <w:r w:rsidR="00DD3B73">
        <w:rPr>
          <w:color w:val="737677"/>
        </w:rPr>
        <w:t xml:space="preserve">People </w:t>
      </w:r>
      <w:r w:rsidR="00DD3B73">
        <w:rPr>
          <w:color w:val="737677"/>
          <w:spacing w:val="4"/>
        </w:rPr>
        <w:t xml:space="preserve"> </w:t>
      </w:r>
      <w:r w:rsidR="00DD3B73">
        <w:rPr>
          <w:color w:val="737677"/>
        </w:rPr>
        <w:t xml:space="preserve">Counting, </w:t>
      </w:r>
      <w:r w:rsidR="00DD3B73">
        <w:rPr>
          <w:color w:val="737677"/>
          <w:spacing w:val="1"/>
        </w:rPr>
        <w:t xml:space="preserve"> </w:t>
      </w:r>
      <w:r w:rsidR="00DD3B73">
        <w:rPr>
          <w:color w:val="737677"/>
        </w:rPr>
        <w:t xml:space="preserve">labels </w:t>
      </w:r>
      <w:r w:rsidR="00DD3B73">
        <w:rPr>
          <w:color w:val="737677"/>
          <w:spacing w:val="3"/>
        </w:rPr>
        <w:t xml:space="preserve"> </w:t>
      </w:r>
      <w:r w:rsidR="00DD3B73">
        <w:rPr>
          <w:color w:val="737677"/>
        </w:rPr>
        <w:t>can</w:t>
      </w:r>
      <w:r w:rsidR="00DD3B73">
        <w:rPr>
          <w:color w:val="737677"/>
          <w:spacing w:val="44"/>
        </w:rPr>
        <w:t xml:space="preserve"> </w:t>
      </w:r>
      <w:r w:rsidR="00DD3B73">
        <w:rPr>
          <w:color w:val="737677"/>
        </w:rPr>
        <w:t>be</w:t>
      </w:r>
      <w:r w:rsidR="00DD3B73">
        <w:rPr>
          <w:color w:val="737677"/>
          <w:spacing w:val="32"/>
        </w:rPr>
        <w:t xml:space="preserve"> </w:t>
      </w:r>
      <w:r w:rsidR="00DD3B73">
        <w:rPr>
          <w:color w:val="737677"/>
          <w:w w:val="112"/>
        </w:rPr>
        <w:t>selected</w:t>
      </w:r>
      <w:r w:rsidR="00DD3B73">
        <w:rPr>
          <w:color w:val="737677"/>
          <w:spacing w:val="5"/>
          <w:w w:val="112"/>
        </w:rPr>
        <w:t xml:space="preserve"> </w:t>
      </w:r>
      <w:r w:rsidR="00DD3B73">
        <w:rPr>
          <w:color w:val="737677"/>
        </w:rPr>
        <w:t>as</w:t>
      </w:r>
      <w:r w:rsidR="00DD3B73">
        <w:rPr>
          <w:color w:val="737677"/>
          <w:spacing w:val="33"/>
        </w:rPr>
        <w:t xml:space="preserve"> </w:t>
      </w:r>
      <w:r w:rsidR="00DD3B73">
        <w:rPr>
          <w:color w:val="737677"/>
        </w:rPr>
        <w:t xml:space="preserve">data </w:t>
      </w:r>
      <w:r w:rsidR="00DD3B73">
        <w:rPr>
          <w:color w:val="737677"/>
          <w:spacing w:val="4"/>
        </w:rPr>
        <w:t xml:space="preserve"> </w:t>
      </w:r>
      <w:r w:rsidR="00DD3B73">
        <w:rPr>
          <w:color w:val="737677"/>
        </w:rPr>
        <w:t xml:space="preserve">sources </w:t>
      </w:r>
      <w:r w:rsidR="00DD3B73">
        <w:rPr>
          <w:color w:val="737677"/>
          <w:spacing w:val="15"/>
        </w:rPr>
        <w:t xml:space="preserve"> </w:t>
      </w:r>
      <w:r w:rsidR="00DD3B73">
        <w:rPr>
          <w:color w:val="737677"/>
        </w:rPr>
        <w:t>for</w:t>
      </w:r>
      <w:r w:rsidR="00DD3B73">
        <w:rPr>
          <w:color w:val="737677"/>
          <w:spacing w:val="11"/>
        </w:rPr>
        <w:t xml:space="preserve"> </w:t>
      </w:r>
      <w:r w:rsidR="00DD3B73">
        <w:rPr>
          <w:color w:val="737677"/>
          <w:w w:val="108"/>
        </w:rPr>
        <w:t>generating</w:t>
      </w:r>
      <w:r w:rsidR="00DD3B73">
        <w:rPr>
          <w:color w:val="737677"/>
          <w:spacing w:val="7"/>
          <w:w w:val="108"/>
        </w:rPr>
        <w:t xml:space="preserve"> </w:t>
      </w:r>
      <w:r w:rsidR="00DD3B73">
        <w:rPr>
          <w:color w:val="737677"/>
          <w:w w:val="108"/>
        </w:rPr>
        <w:t>aggregated</w:t>
      </w:r>
      <w:r w:rsidR="00DD3B73">
        <w:rPr>
          <w:color w:val="737677"/>
          <w:spacing w:val="-2"/>
          <w:w w:val="108"/>
        </w:rPr>
        <w:t xml:space="preserve"> </w:t>
      </w:r>
      <w:r w:rsidR="00DD3B73">
        <w:rPr>
          <w:color w:val="737677"/>
          <w:w w:val="108"/>
        </w:rPr>
        <w:t>reports</w:t>
      </w:r>
    </w:p>
    <w:p w:rsidR="00482408" w:rsidRDefault="00CC558F">
      <w:pPr>
        <w:spacing w:line="200" w:lineRule="exact"/>
      </w:pPr>
      <w:r>
        <w:lastRenderedPageBreak/>
        <w:pict>
          <v:group id="_x0000_s1071" style="position:absolute;margin-left:0;margin-top:0;width:595.3pt;height:841.9pt;z-index:-251649536;mso-position-horizontal-relative:page;mso-position-vertical-relative:page" coordsize="11906,16838">
            <v:shape id="_x0000_s1072" style="position:absolute;width:11906;height:16838" coordsize="11906,16838" path="m,16838r11906,l11906,,,,,16838xe" fillcolor="#fdfdfd" stroked="f">
              <v:path arrowok="t"/>
            </v:shape>
            <w10:wrap anchorx="page" anchory="page"/>
          </v:group>
        </w:pict>
      </w: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before="3" w:line="240" w:lineRule="exact"/>
        <w:rPr>
          <w:sz w:val="24"/>
          <w:szCs w:val="24"/>
        </w:rPr>
      </w:pPr>
    </w:p>
    <w:p w:rsidR="00482408" w:rsidRDefault="00DD3B73">
      <w:pPr>
        <w:spacing w:before="5"/>
        <w:ind w:left="290"/>
        <w:rPr>
          <w:sz w:val="42"/>
          <w:szCs w:val="42"/>
        </w:rPr>
      </w:pPr>
      <w:r>
        <w:rPr>
          <w:b/>
          <w:color w:val="FF681C"/>
          <w:w w:val="74"/>
          <w:sz w:val="42"/>
          <w:szCs w:val="42"/>
        </w:rPr>
        <w:t>POS</w:t>
      </w:r>
      <w:r>
        <w:rPr>
          <w:b/>
          <w:color w:val="FF681C"/>
          <w:spacing w:val="15"/>
          <w:w w:val="74"/>
          <w:sz w:val="42"/>
          <w:szCs w:val="42"/>
        </w:rPr>
        <w:t xml:space="preserve"> </w:t>
      </w:r>
      <w:r>
        <w:rPr>
          <w:b/>
          <w:color w:val="FF681C"/>
          <w:w w:val="83"/>
          <w:sz w:val="42"/>
          <w:szCs w:val="42"/>
        </w:rPr>
        <w:t>Data</w:t>
      </w:r>
      <w:r>
        <w:rPr>
          <w:b/>
          <w:color w:val="FF681C"/>
          <w:spacing w:val="-11"/>
          <w:w w:val="83"/>
          <w:sz w:val="42"/>
          <w:szCs w:val="42"/>
        </w:rPr>
        <w:t xml:space="preserve"> </w:t>
      </w:r>
      <w:r>
        <w:rPr>
          <w:b/>
          <w:color w:val="FF681C"/>
          <w:w w:val="83"/>
          <w:sz w:val="42"/>
          <w:szCs w:val="42"/>
        </w:rPr>
        <w:t>Integration</w:t>
      </w:r>
    </w:p>
    <w:p w:rsidR="00482408" w:rsidRDefault="00482408">
      <w:pPr>
        <w:spacing w:before="6" w:line="180" w:lineRule="exact"/>
        <w:rPr>
          <w:sz w:val="19"/>
          <w:szCs w:val="19"/>
        </w:rPr>
      </w:pPr>
    </w:p>
    <w:p w:rsidR="00482408" w:rsidRDefault="00482408">
      <w:pPr>
        <w:spacing w:line="200" w:lineRule="exact"/>
      </w:pPr>
    </w:p>
    <w:p w:rsidR="00482408" w:rsidRDefault="00DD3B73" w:rsidP="00004DB5">
      <w:pPr>
        <w:ind w:left="239" w:right="6120"/>
        <w:jc w:val="center"/>
        <w:rPr>
          <w:sz w:val="42"/>
          <w:szCs w:val="42"/>
        </w:rPr>
      </w:pPr>
      <w:r>
        <w:rPr>
          <w:color w:val="FF681C"/>
          <w:w w:val="74"/>
          <w:sz w:val="42"/>
          <w:szCs w:val="42"/>
        </w:rPr>
        <w:t>1.</w:t>
      </w:r>
      <w:r>
        <w:rPr>
          <w:color w:val="FF681C"/>
          <w:spacing w:val="59"/>
          <w:w w:val="74"/>
          <w:sz w:val="42"/>
          <w:szCs w:val="42"/>
        </w:rPr>
        <w:t xml:space="preserve"> </w:t>
      </w:r>
      <w:r w:rsidR="007D671F">
        <w:rPr>
          <w:color w:val="FF681C"/>
          <w:spacing w:val="59"/>
          <w:w w:val="74"/>
          <w:sz w:val="42"/>
          <w:szCs w:val="42"/>
        </w:rPr>
        <w:t xml:space="preserve">FTP </w:t>
      </w:r>
      <w:r w:rsidR="000768C8">
        <w:rPr>
          <w:color w:val="FF681C"/>
          <w:spacing w:val="59"/>
          <w:w w:val="74"/>
          <w:sz w:val="42"/>
          <w:szCs w:val="42"/>
        </w:rPr>
        <w:t>or</w:t>
      </w:r>
      <w:r w:rsidR="007D671F">
        <w:rPr>
          <w:color w:val="FF681C"/>
          <w:spacing w:val="59"/>
          <w:w w:val="74"/>
          <w:sz w:val="42"/>
          <w:szCs w:val="42"/>
        </w:rPr>
        <w:t xml:space="preserve"> </w:t>
      </w:r>
      <w:r w:rsidR="00040231">
        <w:rPr>
          <w:color w:val="FF681C"/>
          <w:spacing w:val="59"/>
          <w:w w:val="74"/>
          <w:sz w:val="42"/>
          <w:szCs w:val="42"/>
        </w:rPr>
        <w:t>S</w:t>
      </w:r>
      <w:r>
        <w:rPr>
          <w:color w:val="FF681C"/>
          <w:w w:val="74"/>
          <w:sz w:val="42"/>
          <w:szCs w:val="42"/>
        </w:rPr>
        <w:t>FTP</w:t>
      </w:r>
      <w:r>
        <w:rPr>
          <w:color w:val="FF681C"/>
          <w:spacing w:val="-14"/>
          <w:w w:val="74"/>
          <w:sz w:val="42"/>
          <w:szCs w:val="42"/>
        </w:rPr>
        <w:t xml:space="preserve"> </w:t>
      </w:r>
      <w:r>
        <w:rPr>
          <w:color w:val="FF681C"/>
          <w:w w:val="74"/>
          <w:sz w:val="42"/>
          <w:szCs w:val="42"/>
        </w:rPr>
        <w:t>File</w:t>
      </w:r>
      <w:r>
        <w:rPr>
          <w:color w:val="FF681C"/>
          <w:spacing w:val="41"/>
          <w:w w:val="74"/>
          <w:sz w:val="42"/>
          <w:szCs w:val="42"/>
        </w:rPr>
        <w:t xml:space="preserve"> </w:t>
      </w:r>
      <w:r>
        <w:rPr>
          <w:color w:val="FF681C"/>
          <w:w w:val="83"/>
          <w:sz w:val="42"/>
          <w:szCs w:val="42"/>
        </w:rPr>
        <w:t>Upload</w:t>
      </w:r>
    </w:p>
    <w:p w:rsidR="00482408" w:rsidRDefault="00482408">
      <w:pPr>
        <w:spacing w:before="6" w:line="100" w:lineRule="exact"/>
        <w:rPr>
          <w:sz w:val="10"/>
          <w:szCs w:val="10"/>
        </w:rPr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DD3B73">
      <w:pPr>
        <w:ind w:left="290"/>
        <w:rPr>
          <w:sz w:val="28"/>
          <w:szCs w:val="28"/>
        </w:rPr>
      </w:pPr>
      <w:r>
        <w:rPr>
          <w:b/>
          <w:color w:val="737677"/>
          <w:w w:val="81"/>
          <w:sz w:val="28"/>
          <w:szCs w:val="28"/>
        </w:rPr>
        <w:t>File</w:t>
      </w:r>
      <w:r>
        <w:rPr>
          <w:b/>
          <w:color w:val="737677"/>
          <w:spacing w:val="10"/>
          <w:w w:val="81"/>
          <w:sz w:val="28"/>
          <w:szCs w:val="28"/>
        </w:rPr>
        <w:t xml:space="preserve"> </w:t>
      </w:r>
      <w:r>
        <w:rPr>
          <w:b/>
          <w:color w:val="737677"/>
          <w:w w:val="81"/>
          <w:sz w:val="28"/>
          <w:szCs w:val="28"/>
        </w:rPr>
        <w:t>Naming</w:t>
      </w:r>
      <w:r>
        <w:rPr>
          <w:b/>
          <w:color w:val="737677"/>
          <w:spacing w:val="-4"/>
          <w:w w:val="81"/>
          <w:sz w:val="28"/>
          <w:szCs w:val="28"/>
        </w:rPr>
        <w:t xml:space="preserve"> </w:t>
      </w:r>
      <w:r>
        <w:rPr>
          <w:b/>
          <w:color w:val="737677"/>
          <w:w w:val="81"/>
          <w:sz w:val="28"/>
          <w:szCs w:val="28"/>
        </w:rPr>
        <w:t>Convention</w:t>
      </w:r>
    </w:p>
    <w:p w:rsidR="00482408" w:rsidRDefault="00482408">
      <w:pPr>
        <w:spacing w:before="4" w:line="160" w:lineRule="exact"/>
        <w:rPr>
          <w:sz w:val="17"/>
          <w:szCs w:val="17"/>
        </w:rPr>
      </w:pPr>
    </w:p>
    <w:p w:rsidR="00482408" w:rsidRDefault="00DD3B73">
      <w:pPr>
        <w:ind w:left="1010"/>
      </w:pPr>
      <w:r>
        <w:rPr>
          <w:color w:val="737677"/>
        </w:rPr>
        <w:t>Continuing</w:t>
      </w:r>
      <w:r>
        <w:rPr>
          <w:color w:val="737677"/>
          <w:spacing w:val="45"/>
        </w:rPr>
        <w:t xml:space="preserve"> </w:t>
      </w:r>
      <w:r>
        <w:rPr>
          <w:color w:val="737677"/>
        </w:rPr>
        <w:t>with</w:t>
      </w:r>
      <w:r>
        <w:rPr>
          <w:color w:val="737677"/>
          <w:spacing w:val="11"/>
        </w:rPr>
        <w:t xml:space="preserve"> </w:t>
      </w:r>
      <w:r>
        <w:rPr>
          <w:color w:val="737677"/>
        </w:rPr>
        <w:t>the</w:t>
      </w:r>
      <w:r>
        <w:rPr>
          <w:color w:val="737677"/>
          <w:spacing w:val="32"/>
        </w:rPr>
        <w:t xml:space="preserve"> </w:t>
      </w:r>
      <w:r>
        <w:rPr>
          <w:color w:val="737677"/>
        </w:rPr>
        <w:t>above</w:t>
      </w:r>
      <w:r>
        <w:rPr>
          <w:color w:val="737677"/>
          <w:spacing w:val="19"/>
        </w:rPr>
        <w:t xml:space="preserve"> </w:t>
      </w:r>
      <w:r>
        <w:rPr>
          <w:color w:val="737677"/>
        </w:rPr>
        <w:t>example</w:t>
      </w:r>
      <w:proofErr w:type="gramStart"/>
      <w:r>
        <w:rPr>
          <w:color w:val="737677"/>
        </w:rPr>
        <w:t xml:space="preserve">, </w:t>
      </w:r>
      <w:r>
        <w:rPr>
          <w:color w:val="737677"/>
          <w:spacing w:val="1"/>
        </w:rPr>
        <w:t xml:space="preserve"> </w:t>
      </w:r>
      <w:r>
        <w:rPr>
          <w:color w:val="737677"/>
        </w:rPr>
        <w:t>the</w:t>
      </w:r>
      <w:proofErr w:type="gramEnd"/>
      <w:r>
        <w:rPr>
          <w:color w:val="737677"/>
          <w:spacing w:val="32"/>
        </w:rPr>
        <w:t xml:space="preserve"> </w:t>
      </w:r>
      <w:r>
        <w:rPr>
          <w:color w:val="737677"/>
          <w:w w:val="107"/>
        </w:rPr>
        <w:t>aggregated</w:t>
      </w:r>
      <w:r>
        <w:rPr>
          <w:color w:val="737677"/>
          <w:spacing w:val="-3"/>
          <w:w w:val="107"/>
        </w:rPr>
        <w:t xml:space="preserve"> </w:t>
      </w:r>
      <w:r>
        <w:rPr>
          <w:color w:val="737677"/>
        </w:rPr>
        <w:t>POS</w:t>
      </w:r>
      <w:r>
        <w:rPr>
          <w:color w:val="737677"/>
          <w:spacing w:val="7"/>
        </w:rPr>
        <w:t xml:space="preserve"> </w:t>
      </w:r>
      <w:r>
        <w:rPr>
          <w:color w:val="737677"/>
        </w:rPr>
        <w:t>data</w:t>
      </w:r>
      <w:r>
        <w:rPr>
          <w:color w:val="737677"/>
          <w:spacing w:val="43"/>
        </w:rPr>
        <w:t xml:space="preserve"> </w:t>
      </w:r>
      <w:r>
        <w:rPr>
          <w:color w:val="737677"/>
        </w:rPr>
        <w:t>for City</w:t>
      </w:r>
      <w:r>
        <w:rPr>
          <w:color w:val="737677"/>
          <w:spacing w:val="-14"/>
        </w:rPr>
        <w:t xml:space="preserve"> </w:t>
      </w:r>
      <w:r>
        <w:rPr>
          <w:color w:val="737677"/>
        </w:rPr>
        <w:t>Hall</w:t>
      </w:r>
      <w:r>
        <w:rPr>
          <w:color w:val="737677"/>
          <w:spacing w:val="10"/>
        </w:rPr>
        <w:t xml:space="preserve"> </w:t>
      </w:r>
      <w:r>
        <w:rPr>
          <w:color w:val="737677"/>
        </w:rPr>
        <w:t>retail</w:t>
      </w:r>
      <w:r>
        <w:rPr>
          <w:color w:val="737677"/>
          <w:spacing w:val="33"/>
        </w:rPr>
        <w:t xml:space="preserve"> </w:t>
      </w:r>
      <w:r>
        <w:rPr>
          <w:color w:val="737677"/>
        </w:rPr>
        <w:t>shop</w:t>
      </w:r>
      <w:r>
        <w:rPr>
          <w:color w:val="737677"/>
          <w:spacing w:val="30"/>
        </w:rPr>
        <w:t xml:space="preserve"> </w:t>
      </w:r>
      <w:r>
        <w:rPr>
          <w:color w:val="737677"/>
        </w:rPr>
        <w:t>should</w:t>
      </w:r>
      <w:r>
        <w:rPr>
          <w:color w:val="737677"/>
          <w:spacing w:val="43"/>
        </w:rPr>
        <w:t xml:space="preserve"> </w:t>
      </w:r>
      <w:r>
        <w:rPr>
          <w:color w:val="737677"/>
        </w:rPr>
        <w:t>be</w:t>
      </w:r>
      <w:r>
        <w:rPr>
          <w:color w:val="737677"/>
          <w:spacing w:val="21"/>
        </w:rPr>
        <w:t xml:space="preserve"> </w:t>
      </w:r>
      <w:r>
        <w:rPr>
          <w:color w:val="737677"/>
        </w:rPr>
        <w:t>in</w:t>
      </w:r>
      <w:r>
        <w:rPr>
          <w:color w:val="737677"/>
          <w:spacing w:val="11"/>
        </w:rPr>
        <w:t xml:space="preserve"> </w:t>
      </w:r>
      <w:r>
        <w:rPr>
          <w:color w:val="737677"/>
        </w:rPr>
        <w:t>a</w:t>
      </w:r>
      <w:r>
        <w:rPr>
          <w:color w:val="737677"/>
          <w:spacing w:val="11"/>
        </w:rPr>
        <w:t xml:space="preserve"> </w:t>
      </w:r>
      <w:r>
        <w:rPr>
          <w:color w:val="737677"/>
        </w:rPr>
        <w:t xml:space="preserve">file </w:t>
      </w:r>
      <w:r>
        <w:rPr>
          <w:color w:val="737677"/>
          <w:w w:val="110"/>
        </w:rPr>
        <w:t>named</w:t>
      </w:r>
    </w:p>
    <w:p w:rsidR="00482408" w:rsidRDefault="00DD3B73">
      <w:pPr>
        <w:spacing w:before="90"/>
        <w:ind w:left="290"/>
      </w:pPr>
      <w:r>
        <w:rPr>
          <w:color w:val="737677"/>
        </w:rPr>
        <w:t>“City</w:t>
      </w:r>
      <w:r>
        <w:rPr>
          <w:color w:val="737677"/>
          <w:spacing w:val="11"/>
        </w:rPr>
        <w:t xml:space="preserve"> </w:t>
      </w:r>
      <w:r>
        <w:rPr>
          <w:color w:val="737677"/>
        </w:rPr>
        <w:t xml:space="preserve">Hall.csv”. </w:t>
      </w:r>
      <w:r>
        <w:rPr>
          <w:color w:val="737677"/>
          <w:spacing w:val="17"/>
        </w:rPr>
        <w:t xml:space="preserve"> </w:t>
      </w:r>
      <w:r>
        <w:rPr>
          <w:color w:val="737677"/>
          <w:w w:val="90"/>
        </w:rPr>
        <w:t>KAI</w:t>
      </w:r>
      <w:r>
        <w:rPr>
          <w:color w:val="737677"/>
          <w:spacing w:val="16"/>
          <w:w w:val="90"/>
        </w:rPr>
        <w:t xml:space="preserve"> </w:t>
      </w:r>
      <w:r>
        <w:rPr>
          <w:color w:val="737677"/>
        </w:rPr>
        <w:t>UP</w:t>
      </w:r>
      <w:r>
        <w:rPr>
          <w:color w:val="737677"/>
          <w:spacing w:val="21"/>
        </w:rPr>
        <w:t xml:space="preserve"> </w:t>
      </w:r>
      <w:r>
        <w:rPr>
          <w:color w:val="737677"/>
        </w:rPr>
        <w:t>will</w:t>
      </w:r>
      <w:r>
        <w:rPr>
          <w:color w:val="737677"/>
          <w:spacing w:val="-1"/>
        </w:rPr>
        <w:t xml:space="preserve"> </w:t>
      </w:r>
      <w:r>
        <w:rPr>
          <w:color w:val="737677"/>
          <w:w w:val="107"/>
        </w:rPr>
        <w:t>automatically</w:t>
      </w:r>
      <w:r>
        <w:rPr>
          <w:color w:val="737677"/>
          <w:spacing w:val="7"/>
          <w:w w:val="107"/>
        </w:rPr>
        <w:t xml:space="preserve"> </w:t>
      </w:r>
      <w:r>
        <w:rPr>
          <w:color w:val="737677"/>
        </w:rPr>
        <w:t>co-</w:t>
      </w:r>
      <w:proofErr w:type="gramStart"/>
      <w:r>
        <w:rPr>
          <w:color w:val="737677"/>
        </w:rPr>
        <w:t xml:space="preserve">relate </w:t>
      </w:r>
      <w:r>
        <w:rPr>
          <w:color w:val="737677"/>
          <w:spacing w:val="17"/>
        </w:rPr>
        <w:t xml:space="preserve"> </w:t>
      </w:r>
      <w:r>
        <w:rPr>
          <w:color w:val="737677"/>
        </w:rPr>
        <w:t>the</w:t>
      </w:r>
      <w:proofErr w:type="gramEnd"/>
      <w:r>
        <w:rPr>
          <w:color w:val="737677"/>
          <w:spacing w:val="43"/>
        </w:rPr>
        <w:t xml:space="preserve"> </w:t>
      </w:r>
      <w:r>
        <w:rPr>
          <w:color w:val="737677"/>
        </w:rPr>
        <w:t xml:space="preserve">data </w:t>
      </w:r>
      <w:r>
        <w:rPr>
          <w:color w:val="737677"/>
          <w:spacing w:val="4"/>
        </w:rPr>
        <w:t xml:space="preserve"> </w:t>
      </w:r>
      <w:r>
        <w:rPr>
          <w:color w:val="737677"/>
        </w:rPr>
        <w:t>by</w:t>
      </w:r>
      <w:r>
        <w:rPr>
          <w:color w:val="737677"/>
          <w:spacing w:val="11"/>
        </w:rPr>
        <w:t xml:space="preserve"> </w:t>
      </w:r>
      <w:r>
        <w:rPr>
          <w:color w:val="737677"/>
        </w:rPr>
        <w:t xml:space="preserve">comparing </w:t>
      </w:r>
      <w:r>
        <w:rPr>
          <w:color w:val="737677"/>
          <w:spacing w:val="12"/>
        </w:rPr>
        <w:t xml:space="preserve"> </w:t>
      </w:r>
      <w:r>
        <w:rPr>
          <w:color w:val="737677"/>
        </w:rPr>
        <w:t>POS</w:t>
      </w:r>
      <w:r>
        <w:rPr>
          <w:color w:val="737677"/>
          <w:spacing w:val="18"/>
        </w:rPr>
        <w:t xml:space="preserve"> </w:t>
      </w:r>
      <w:r>
        <w:rPr>
          <w:color w:val="737677"/>
        </w:rPr>
        <w:t xml:space="preserve">data </w:t>
      </w:r>
      <w:r>
        <w:rPr>
          <w:color w:val="737677"/>
          <w:spacing w:val="4"/>
        </w:rPr>
        <w:t xml:space="preserve"> </w:t>
      </w:r>
      <w:r>
        <w:rPr>
          <w:color w:val="737677"/>
        </w:rPr>
        <w:t>file</w:t>
      </w:r>
      <w:r>
        <w:rPr>
          <w:color w:val="737677"/>
          <w:spacing w:val="11"/>
        </w:rPr>
        <w:t xml:space="preserve"> </w:t>
      </w:r>
      <w:r>
        <w:rPr>
          <w:color w:val="737677"/>
        </w:rPr>
        <w:t xml:space="preserve">name </w:t>
      </w:r>
      <w:r>
        <w:rPr>
          <w:color w:val="737677"/>
          <w:spacing w:val="4"/>
        </w:rPr>
        <w:t xml:space="preserve"> </w:t>
      </w:r>
      <w:r>
        <w:rPr>
          <w:color w:val="737677"/>
        </w:rPr>
        <w:t>with</w:t>
      </w:r>
      <w:r>
        <w:rPr>
          <w:color w:val="737677"/>
          <w:spacing w:val="22"/>
        </w:rPr>
        <w:t xml:space="preserve"> </w:t>
      </w:r>
      <w:r>
        <w:rPr>
          <w:color w:val="737677"/>
        </w:rPr>
        <w:t>the</w:t>
      </w:r>
      <w:r>
        <w:rPr>
          <w:color w:val="737677"/>
          <w:spacing w:val="43"/>
        </w:rPr>
        <w:t xml:space="preserve"> </w:t>
      </w:r>
      <w:r>
        <w:rPr>
          <w:color w:val="737677"/>
        </w:rPr>
        <w:t>label</w:t>
      </w:r>
      <w:r>
        <w:rPr>
          <w:color w:val="737677"/>
          <w:spacing w:val="42"/>
        </w:rPr>
        <w:t xml:space="preserve"> </w:t>
      </w:r>
      <w:r>
        <w:rPr>
          <w:color w:val="737677"/>
          <w:w w:val="111"/>
        </w:rPr>
        <w:t>name.</w:t>
      </w: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before="8" w:line="280" w:lineRule="exact"/>
        <w:rPr>
          <w:sz w:val="28"/>
          <w:szCs w:val="28"/>
        </w:rPr>
      </w:pPr>
    </w:p>
    <w:p w:rsidR="00482408" w:rsidRDefault="00DD3B73">
      <w:pPr>
        <w:ind w:left="290"/>
        <w:rPr>
          <w:sz w:val="28"/>
          <w:szCs w:val="28"/>
        </w:rPr>
      </w:pPr>
      <w:r>
        <w:rPr>
          <w:b/>
          <w:color w:val="737677"/>
          <w:w w:val="81"/>
          <w:sz w:val="28"/>
          <w:szCs w:val="28"/>
        </w:rPr>
        <w:t>Data</w:t>
      </w:r>
      <w:r>
        <w:rPr>
          <w:b/>
          <w:color w:val="737677"/>
          <w:spacing w:val="5"/>
          <w:w w:val="81"/>
          <w:sz w:val="28"/>
          <w:szCs w:val="28"/>
        </w:rPr>
        <w:t xml:space="preserve"> </w:t>
      </w:r>
      <w:r>
        <w:rPr>
          <w:b/>
          <w:color w:val="737677"/>
          <w:w w:val="81"/>
          <w:sz w:val="28"/>
          <w:szCs w:val="28"/>
        </w:rPr>
        <w:t>Format</w:t>
      </w:r>
    </w:p>
    <w:p w:rsidR="00482408" w:rsidRDefault="00482408">
      <w:pPr>
        <w:spacing w:before="4" w:line="160" w:lineRule="exact"/>
        <w:rPr>
          <w:sz w:val="17"/>
          <w:szCs w:val="17"/>
        </w:rPr>
      </w:pPr>
    </w:p>
    <w:p w:rsidR="00482408" w:rsidRDefault="00DD3B73">
      <w:pPr>
        <w:spacing w:line="333" w:lineRule="auto"/>
        <w:ind w:left="290" w:right="77" w:firstLine="720"/>
      </w:pPr>
      <w:r>
        <w:rPr>
          <w:color w:val="737677"/>
        </w:rPr>
        <w:t>Data</w:t>
      </w:r>
      <w:r>
        <w:rPr>
          <w:color w:val="737677"/>
          <w:spacing w:val="27"/>
        </w:rPr>
        <w:t xml:space="preserve"> </w:t>
      </w:r>
      <w:r>
        <w:rPr>
          <w:color w:val="737677"/>
        </w:rPr>
        <w:t>must</w:t>
      </w:r>
      <w:r>
        <w:rPr>
          <w:color w:val="737677"/>
          <w:spacing w:val="47"/>
        </w:rPr>
        <w:t xml:space="preserve"> </w:t>
      </w:r>
      <w:r>
        <w:rPr>
          <w:color w:val="737677"/>
        </w:rPr>
        <w:t>be</w:t>
      </w:r>
      <w:r>
        <w:rPr>
          <w:color w:val="737677"/>
          <w:spacing w:val="25"/>
        </w:rPr>
        <w:t xml:space="preserve"> </w:t>
      </w:r>
      <w:r>
        <w:rPr>
          <w:color w:val="737677"/>
        </w:rPr>
        <w:t>in</w:t>
      </w:r>
      <w:r>
        <w:rPr>
          <w:color w:val="737677"/>
          <w:spacing w:val="15"/>
        </w:rPr>
        <w:t xml:space="preserve"> </w:t>
      </w:r>
      <w:r>
        <w:rPr>
          <w:color w:val="737677"/>
        </w:rPr>
        <w:t>Semi-</w:t>
      </w:r>
      <w:proofErr w:type="gramStart"/>
      <w:r>
        <w:rPr>
          <w:color w:val="737677"/>
        </w:rPr>
        <w:t xml:space="preserve">colon </w:t>
      </w:r>
      <w:r>
        <w:rPr>
          <w:color w:val="737677"/>
          <w:spacing w:val="9"/>
        </w:rPr>
        <w:t xml:space="preserve"> </w:t>
      </w:r>
      <w:r>
        <w:rPr>
          <w:color w:val="737677"/>
          <w:w w:val="111"/>
        </w:rPr>
        <w:t>Separated</w:t>
      </w:r>
      <w:proofErr w:type="gramEnd"/>
      <w:r>
        <w:rPr>
          <w:color w:val="737677"/>
          <w:spacing w:val="-2"/>
          <w:w w:val="111"/>
        </w:rPr>
        <w:t xml:space="preserve"> </w:t>
      </w:r>
      <w:r>
        <w:rPr>
          <w:color w:val="737677"/>
          <w:spacing w:val="-7"/>
          <w:w w:val="77"/>
        </w:rPr>
        <w:t>V</w:t>
      </w:r>
      <w:r>
        <w:rPr>
          <w:color w:val="737677"/>
          <w:w w:val="111"/>
        </w:rPr>
        <w:t>alues</w:t>
      </w:r>
      <w:r>
        <w:rPr>
          <w:color w:val="737677"/>
          <w:spacing w:val="4"/>
        </w:rPr>
        <w:t xml:space="preserve"> </w:t>
      </w:r>
      <w:r>
        <w:rPr>
          <w:color w:val="737677"/>
        </w:rPr>
        <w:t>(SSV)</w:t>
      </w:r>
      <w:r>
        <w:rPr>
          <w:color w:val="737677"/>
          <w:spacing w:val="-11"/>
        </w:rPr>
        <w:t xml:space="preserve"> </w:t>
      </w:r>
      <w:r>
        <w:rPr>
          <w:color w:val="737677"/>
        </w:rPr>
        <w:t>format,</w:t>
      </w:r>
      <w:r>
        <w:rPr>
          <w:color w:val="737677"/>
          <w:spacing w:val="45"/>
        </w:rPr>
        <w:t xml:space="preserve"> </w:t>
      </w:r>
      <w:r>
        <w:rPr>
          <w:color w:val="737677"/>
        </w:rPr>
        <w:t>which</w:t>
      </w:r>
      <w:r>
        <w:rPr>
          <w:color w:val="737677"/>
          <w:spacing w:val="24"/>
        </w:rPr>
        <w:t xml:space="preserve"> </w:t>
      </w:r>
      <w:r>
        <w:rPr>
          <w:color w:val="737677"/>
        </w:rPr>
        <w:t>is</w:t>
      </w:r>
      <w:r>
        <w:rPr>
          <w:color w:val="737677"/>
          <w:spacing w:val="15"/>
        </w:rPr>
        <w:t xml:space="preserve"> </w:t>
      </w:r>
      <w:r>
        <w:rPr>
          <w:color w:val="737677"/>
        </w:rPr>
        <w:t>like</w:t>
      </w:r>
      <w:r>
        <w:rPr>
          <w:color w:val="737677"/>
          <w:spacing w:val="13"/>
        </w:rPr>
        <w:t xml:space="preserve"> </w:t>
      </w:r>
      <w:r>
        <w:rPr>
          <w:color w:val="737677"/>
        </w:rPr>
        <w:t>the</w:t>
      </w:r>
      <w:r>
        <w:rPr>
          <w:color w:val="737677"/>
          <w:spacing w:val="36"/>
        </w:rPr>
        <w:t xml:space="preserve"> </w:t>
      </w:r>
      <w:r>
        <w:rPr>
          <w:color w:val="737677"/>
        </w:rPr>
        <w:t>commonly</w:t>
      </w:r>
      <w:r>
        <w:rPr>
          <w:color w:val="737677"/>
          <w:spacing w:val="30"/>
        </w:rPr>
        <w:t xml:space="preserve"> </w:t>
      </w:r>
      <w:r>
        <w:rPr>
          <w:color w:val="737677"/>
        </w:rPr>
        <w:t>used</w:t>
      </w:r>
      <w:r>
        <w:rPr>
          <w:color w:val="737677"/>
          <w:spacing w:val="48"/>
        </w:rPr>
        <w:t xml:space="preserve"> </w:t>
      </w:r>
      <w:r>
        <w:rPr>
          <w:color w:val="737677"/>
          <w:w w:val="91"/>
        </w:rPr>
        <w:t>CSV</w:t>
      </w:r>
      <w:r>
        <w:rPr>
          <w:color w:val="737677"/>
          <w:spacing w:val="8"/>
          <w:w w:val="91"/>
        </w:rPr>
        <w:t xml:space="preserve"> </w:t>
      </w:r>
      <w:r>
        <w:rPr>
          <w:color w:val="737677"/>
        </w:rPr>
        <w:t>format,</w:t>
      </w:r>
      <w:r>
        <w:rPr>
          <w:color w:val="737677"/>
          <w:spacing w:val="45"/>
        </w:rPr>
        <w:t xml:space="preserve"> </w:t>
      </w:r>
      <w:r>
        <w:rPr>
          <w:color w:val="737677"/>
          <w:w w:val="113"/>
        </w:rPr>
        <w:t xml:space="preserve">but </w:t>
      </w:r>
      <w:r>
        <w:rPr>
          <w:color w:val="737677"/>
        </w:rPr>
        <w:t xml:space="preserve">uses </w:t>
      </w:r>
      <w:r>
        <w:rPr>
          <w:color w:val="737677"/>
          <w:spacing w:val="2"/>
        </w:rPr>
        <w:t xml:space="preserve"> </w:t>
      </w:r>
      <w:r>
        <w:rPr>
          <w:color w:val="737677"/>
        </w:rPr>
        <w:t xml:space="preserve">semi-colon </w:t>
      </w:r>
      <w:r>
        <w:rPr>
          <w:color w:val="737677"/>
          <w:spacing w:val="14"/>
        </w:rPr>
        <w:t xml:space="preserve"> </w:t>
      </w:r>
      <w:r>
        <w:rPr>
          <w:color w:val="737677"/>
        </w:rPr>
        <w:t>as</w:t>
      </w:r>
      <w:r>
        <w:rPr>
          <w:color w:val="737677"/>
          <w:spacing w:val="33"/>
        </w:rPr>
        <w:t xml:space="preserve"> </w:t>
      </w:r>
      <w:r>
        <w:rPr>
          <w:color w:val="737677"/>
        </w:rPr>
        <w:t>the</w:t>
      </w:r>
      <w:r>
        <w:rPr>
          <w:color w:val="737677"/>
          <w:spacing w:val="43"/>
        </w:rPr>
        <w:t xml:space="preserve"> </w:t>
      </w:r>
      <w:r>
        <w:rPr>
          <w:color w:val="737677"/>
        </w:rPr>
        <w:t>field</w:t>
      </w:r>
      <w:r>
        <w:rPr>
          <w:color w:val="737677"/>
          <w:spacing w:val="22"/>
        </w:rPr>
        <w:t xml:space="preserve"> </w:t>
      </w:r>
      <w:r>
        <w:rPr>
          <w:color w:val="737677"/>
          <w:w w:val="107"/>
        </w:rPr>
        <w:t>delimite</w:t>
      </w:r>
      <w:r>
        <w:rPr>
          <w:color w:val="737677"/>
          <w:spacing w:val="-11"/>
          <w:w w:val="107"/>
        </w:rPr>
        <w:t>r</w:t>
      </w:r>
      <w:r>
        <w:rPr>
          <w:color w:val="737677"/>
          <w:w w:val="122"/>
        </w:rPr>
        <w:t>.</w:t>
      </w:r>
    </w:p>
    <w:p w:rsidR="00482408" w:rsidRDefault="00482408">
      <w:pPr>
        <w:spacing w:before="4" w:line="120" w:lineRule="exact"/>
        <w:rPr>
          <w:sz w:val="12"/>
          <w:szCs w:val="12"/>
        </w:rPr>
      </w:pPr>
    </w:p>
    <w:p w:rsidR="00482408" w:rsidRDefault="00482408">
      <w:pPr>
        <w:spacing w:line="200" w:lineRule="exact"/>
      </w:pPr>
    </w:p>
    <w:p w:rsidR="00482408" w:rsidRDefault="00DD3B73">
      <w:pPr>
        <w:ind w:left="1025"/>
      </w:pPr>
      <w:r>
        <w:rPr>
          <w:color w:val="737677"/>
        </w:rPr>
        <w:t>It</w:t>
      </w:r>
      <w:r>
        <w:rPr>
          <w:color w:val="737677"/>
          <w:spacing w:val="22"/>
        </w:rPr>
        <w:t xml:space="preserve"> </w:t>
      </w:r>
      <w:proofErr w:type="gramStart"/>
      <w:r>
        <w:rPr>
          <w:color w:val="737677"/>
        </w:rPr>
        <w:t xml:space="preserve">should </w:t>
      </w:r>
      <w:r>
        <w:rPr>
          <w:color w:val="737677"/>
          <w:spacing w:val="4"/>
        </w:rPr>
        <w:t xml:space="preserve"> </w:t>
      </w:r>
      <w:r>
        <w:rPr>
          <w:color w:val="737677"/>
        </w:rPr>
        <w:t>have</w:t>
      </w:r>
      <w:proofErr w:type="gramEnd"/>
      <w:r>
        <w:rPr>
          <w:color w:val="737677"/>
          <w:spacing w:val="34"/>
        </w:rPr>
        <w:t xml:space="preserve"> </w:t>
      </w:r>
      <w:r>
        <w:rPr>
          <w:color w:val="737677"/>
        </w:rPr>
        <w:t>the</w:t>
      </w:r>
      <w:r>
        <w:rPr>
          <w:color w:val="737677"/>
          <w:spacing w:val="43"/>
        </w:rPr>
        <w:t xml:space="preserve"> </w:t>
      </w:r>
      <w:r>
        <w:rPr>
          <w:color w:val="737677"/>
        </w:rPr>
        <w:t>following</w:t>
      </w:r>
      <w:r>
        <w:rPr>
          <w:color w:val="737677"/>
          <w:spacing w:val="11"/>
        </w:rPr>
        <w:t xml:space="preserve"> </w:t>
      </w:r>
      <w:r>
        <w:rPr>
          <w:color w:val="737677"/>
          <w:w w:val="108"/>
        </w:rPr>
        <w:t>columns:</w:t>
      </w:r>
    </w:p>
    <w:p w:rsidR="00482408" w:rsidRDefault="00DD3B73">
      <w:pPr>
        <w:spacing w:before="52"/>
        <w:ind w:left="1025"/>
      </w:pPr>
      <w:r>
        <w:rPr>
          <w:b/>
          <w:color w:val="FF681C"/>
          <w:sz w:val="24"/>
          <w:szCs w:val="24"/>
        </w:rPr>
        <w:t>/</w:t>
      </w:r>
      <w:r>
        <w:rPr>
          <w:b/>
          <w:color w:val="FF681C"/>
          <w:spacing w:val="-7"/>
          <w:sz w:val="24"/>
          <w:szCs w:val="24"/>
        </w:rPr>
        <w:t xml:space="preserve"> </w:t>
      </w:r>
      <w:r>
        <w:rPr>
          <w:b/>
          <w:color w:val="737677"/>
          <w:w w:val="83"/>
          <w:sz w:val="24"/>
          <w:szCs w:val="24"/>
        </w:rPr>
        <w:t>Date</w:t>
      </w:r>
      <w:r>
        <w:rPr>
          <w:b/>
          <w:color w:val="737677"/>
          <w:spacing w:val="3"/>
          <w:w w:val="83"/>
          <w:sz w:val="24"/>
          <w:szCs w:val="24"/>
        </w:rPr>
        <w:t xml:space="preserve"> </w:t>
      </w:r>
      <w:r>
        <w:rPr>
          <w:color w:val="737677"/>
        </w:rPr>
        <w:t>(</w:t>
      </w:r>
      <w:proofErr w:type="spellStart"/>
      <w:r>
        <w:rPr>
          <w:color w:val="737677"/>
        </w:rPr>
        <w:t>yyyy</w:t>
      </w:r>
      <w:proofErr w:type="spellEnd"/>
      <w:r>
        <w:rPr>
          <w:color w:val="737677"/>
        </w:rPr>
        <w:t>-mm-</w:t>
      </w:r>
      <w:proofErr w:type="spellStart"/>
      <w:r>
        <w:rPr>
          <w:color w:val="737677"/>
        </w:rPr>
        <w:t>dd</w:t>
      </w:r>
      <w:proofErr w:type="spellEnd"/>
      <w:r>
        <w:rPr>
          <w:color w:val="737677"/>
        </w:rPr>
        <w:t>)</w:t>
      </w:r>
    </w:p>
    <w:p w:rsidR="00482408" w:rsidRDefault="00DD3B73">
      <w:pPr>
        <w:spacing w:before="44"/>
        <w:ind w:left="1025"/>
      </w:pPr>
      <w:r>
        <w:rPr>
          <w:b/>
          <w:color w:val="F0613A"/>
          <w:sz w:val="24"/>
          <w:szCs w:val="24"/>
        </w:rPr>
        <w:t>/</w:t>
      </w:r>
      <w:r>
        <w:rPr>
          <w:b/>
          <w:color w:val="F0613A"/>
          <w:spacing w:val="-7"/>
          <w:sz w:val="24"/>
          <w:szCs w:val="24"/>
        </w:rPr>
        <w:t xml:space="preserve"> </w:t>
      </w:r>
      <w:r>
        <w:rPr>
          <w:b/>
          <w:color w:val="737677"/>
          <w:spacing w:val="-9"/>
          <w:w w:val="58"/>
          <w:sz w:val="24"/>
          <w:szCs w:val="24"/>
        </w:rPr>
        <w:t>T</w:t>
      </w:r>
      <w:r>
        <w:rPr>
          <w:b/>
          <w:color w:val="737677"/>
          <w:w w:val="85"/>
          <w:sz w:val="24"/>
          <w:szCs w:val="24"/>
        </w:rPr>
        <w:t>ime</w:t>
      </w:r>
      <w:r>
        <w:rPr>
          <w:b/>
          <w:color w:val="737677"/>
          <w:spacing w:val="-7"/>
          <w:sz w:val="24"/>
          <w:szCs w:val="24"/>
        </w:rPr>
        <w:t xml:space="preserve"> </w:t>
      </w:r>
      <w:r>
        <w:rPr>
          <w:color w:val="737677"/>
        </w:rPr>
        <w:t>(</w:t>
      </w:r>
      <w:proofErr w:type="spellStart"/>
      <w:proofErr w:type="gramStart"/>
      <w:r>
        <w:rPr>
          <w:color w:val="737677"/>
        </w:rPr>
        <w:t>hh:mm</w:t>
      </w:r>
      <w:proofErr w:type="spellEnd"/>
      <w:r>
        <w:rPr>
          <w:color w:val="737677"/>
        </w:rPr>
        <w:t xml:space="preserve"> </w:t>
      </w:r>
      <w:r>
        <w:rPr>
          <w:color w:val="737677"/>
          <w:spacing w:val="5"/>
        </w:rPr>
        <w:t xml:space="preserve"> </w:t>
      </w:r>
      <w:r>
        <w:rPr>
          <w:color w:val="737677"/>
        </w:rPr>
        <w:t>-</w:t>
      </w:r>
      <w:proofErr w:type="gramEnd"/>
      <w:r>
        <w:rPr>
          <w:color w:val="737677"/>
          <w:spacing w:val="11"/>
        </w:rPr>
        <w:t xml:space="preserve"> </w:t>
      </w:r>
      <w:proofErr w:type="spellStart"/>
      <w:r>
        <w:rPr>
          <w:color w:val="737677"/>
          <w:w w:val="107"/>
        </w:rPr>
        <w:t>hh:mm</w:t>
      </w:r>
      <w:proofErr w:type="spellEnd"/>
      <w:r>
        <w:rPr>
          <w:color w:val="737677"/>
          <w:w w:val="107"/>
        </w:rPr>
        <w:t>)</w:t>
      </w:r>
    </w:p>
    <w:p w:rsidR="00482408" w:rsidRDefault="00DD3B73">
      <w:pPr>
        <w:spacing w:before="44" w:line="310" w:lineRule="auto"/>
        <w:ind w:left="1025" w:right="501"/>
      </w:pPr>
      <w:r>
        <w:rPr>
          <w:b/>
          <w:color w:val="FF681C"/>
          <w:sz w:val="24"/>
          <w:szCs w:val="24"/>
        </w:rPr>
        <w:t>/</w:t>
      </w:r>
      <w:r>
        <w:rPr>
          <w:b/>
          <w:color w:val="FF681C"/>
          <w:spacing w:val="4"/>
          <w:sz w:val="24"/>
          <w:szCs w:val="24"/>
        </w:rPr>
        <w:t xml:space="preserve"> </w:t>
      </w:r>
      <w:r>
        <w:rPr>
          <w:b/>
          <w:color w:val="737677"/>
          <w:w w:val="82"/>
          <w:sz w:val="24"/>
          <w:szCs w:val="24"/>
        </w:rPr>
        <w:t>Receipt</w:t>
      </w:r>
      <w:r>
        <w:rPr>
          <w:b/>
          <w:color w:val="737677"/>
          <w:spacing w:val="46"/>
          <w:w w:val="82"/>
          <w:sz w:val="24"/>
          <w:szCs w:val="24"/>
        </w:rPr>
        <w:t xml:space="preserve"> </w:t>
      </w:r>
      <w:r>
        <w:rPr>
          <w:b/>
          <w:color w:val="737677"/>
          <w:w w:val="82"/>
          <w:sz w:val="24"/>
          <w:szCs w:val="24"/>
        </w:rPr>
        <w:t>Count</w:t>
      </w:r>
      <w:r>
        <w:rPr>
          <w:b/>
          <w:color w:val="737677"/>
          <w:spacing w:val="-4"/>
          <w:w w:val="82"/>
          <w:sz w:val="24"/>
          <w:szCs w:val="24"/>
        </w:rPr>
        <w:t xml:space="preserve"> </w:t>
      </w:r>
      <w:r>
        <w:rPr>
          <w:color w:val="737677"/>
        </w:rPr>
        <w:t>(a</w:t>
      </w:r>
      <w:r>
        <w:rPr>
          <w:color w:val="737677"/>
          <w:spacing w:val="34"/>
        </w:rPr>
        <w:t xml:space="preserve"> </w:t>
      </w:r>
      <w:proofErr w:type="gramStart"/>
      <w:r>
        <w:rPr>
          <w:color w:val="737677"/>
        </w:rPr>
        <w:t xml:space="preserve">numeric </w:t>
      </w:r>
      <w:r>
        <w:rPr>
          <w:color w:val="737677"/>
          <w:spacing w:val="25"/>
        </w:rPr>
        <w:t xml:space="preserve"> </w:t>
      </w:r>
      <w:r>
        <w:rPr>
          <w:color w:val="737677"/>
        </w:rPr>
        <w:t>value</w:t>
      </w:r>
      <w:proofErr w:type="gramEnd"/>
      <w:r>
        <w:rPr>
          <w:color w:val="737677"/>
          <w:spacing w:val="45"/>
        </w:rPr>
        <w:t xml:space="preserve"> </w:t>
      </w:r>
      <w:r>
        <w:rPr>
          <w:color w:val="737677"/>
        </w:rPr>
        <w:t>or</w:t>
      </w:r>
      <w:r>
        <w:rPr>
          <w:color w:val="737677"/>
          <w:spacing w:val="23"/>
        </w:rPr>
        <w:t xml:space="preserve"> </w:t>
      </w:r>
      <w:r>
        <w:rPr>
          <w:color w:val="737677"/>
        </w:rPr>
        <w:t xml:space="preserve">empty </w:t>
      </w:r>
      <w:r>
        <w:rPr>
          <w:color w:val="737677"/>
          <w:spacing w:val="3"/>
        </w:rPr>
        <w:t xml:space="preserve"> </w:t>
      </w:r>
      <w:r>
        <w:rPr>
          <w:color w:val="737677"/>
        </w:rPr>
        <w:t>if</w:t>
      </w:r>
      <w:r>
        <w:rPr>
          <w:color w:val="737677"/>
          <w:spacing w:val="23"/>
        </w:rPr>
        <w:t xml:space="preserve"> </w:t>
      </w:r>
      <w:r>
        <w:rPr>
          <w:color w:val="737677"/>
        </w:rPr>
        <w:t>no</w:t>
      </w:r>
      <w:r>
        <w:rPr>
          <w:color w:val="737677"/>
          <w:spacing w:val="33"/>
        </w:rPr>
        <w:t xml:space="preserve"> </w:t>
      </w:r>
      <w:r>
        <w:rPr>
          <w:color w:val="737677"/>
        </w:rPr>
        <w:t xml:space="preserve">data, </w:t>
      </w:r>
      <w:r>
        <w:rPr>
          <w:color w:val="737677"/>
          <w:spacing w:val="27"/>
        </w:rPr>
        <w:t xml:space="preserve"> </w:t>
      </w:r>
      <w:r>
        <w:rPr>
          <w:color w:val="737677"/>
        </w:rPr>
        <w:t xml:space="preserve">commas </w:t>
      </w:r>
      <w:r>
        <w:rPr>
          <w:color w:val="737677"/>
          <w:spacing w:val="26"/>
        </w:rPr>
        <w:t xml:space="preserve"> </w:t>
      </w:r>
      <w:r>
        <w:rPr>
          <w:color w:val="737677"/>
        </w:rPr>
        <w:t>are</w:t>
      </w:r>
      <w:r>
        <w:rPr>
          <w:color w:val="737677"/>
          <w:spacing w:val="45"/>
        </w:rPr>
        <w:t xml:space="preserve"> </w:t>
      </w:r>
      <w:r>
        <w:rPr>
          <w:color w:val="737677"/>
        </w:rPr>
        <w:t xml:space="preserve">allowed, </w:t>
      </w:r>
      <w:r>
        <w:rPr>
          <w:color w:val="737677"/>
          <w:spacing w:val="7"/>
        </w:rPr>
        <w:t xml:space="preserve"> </w:t>
      </w:r>
      <w:r>
        <w:rPr>
          <w:color w:val="737677"/>
          <w:w w:val="109"/>
        </w:rPr>
        <w:t>leading/trailing</w:t>
      </w:r>
      <w:r>
        <w:rPr>
          <w:color w:val="737677"/>
          <w:spacing w:val="-18"/>
          <w:w w:val="109"/>
        </w:rPr>
        <w:t xml:space="preserve"> </w:t>
      </w:r>
      <w:r>
        <w:rPr>
          <w:color w:val="737677"/>
          <w:w w:val="109"/>
        </w:rPr>
        <w:t>spaces</w:t>
      </w:r>
      <w:r>
        <w:rPr>
          <w:color w:val="737677"/>
          <w:spacing w:val="34"/>
          <w:w w:val="109"/>
        </w:rPr>
        <w:t xml:space="preserve"> </w:t>
      </w:r>
      <w:r>
        <w:rPr>
          <w:color w:val="737677"/>
          <w:w w:val="109"/>
        </w:rPr>
        <w:t xml:space="preserve">are </w:t>
      </w:r>
      <w:r>
        <w:rPr>
          <w:color w:val="737677"/>
          <w:w w:val="105"/>
        </w:rPr>
        <w:t>ignored)</w:t>
      </w:r>
    </w:p>
    <w:p w:rsidR="00482408" w:rsidRDefault="00DD3B73">
      <w:pPr>
        <w:spacing w:line="260" w:lineRule="exact"/>
        <w:ind w:left="1025"/>
      </w:pPr>
      <w:r>
        <w:rPr>
          <w:b/>
          <w:color w:val="FF681C"/>
          <w:sz w:val="24"/>
          <w:szCs w:val="24"/>
        </w:rPr>
        <w:t>/</w:t>
      </w:r>
      <w:r>
        <w:rPr>
          <w:b/>
          <w:color w:val="FF681C"/>
          <w:spacing w:val="7"/>
          <w:sz w:val="24"/>
          <w:szCs w:val="24"/>
        </w:rPr>
        <w:t xml:space="preserve"> </w:t>
      </w:r>
      <w:proofErr w:type="gramStart"/>
      <w:r>
        <w:rPr>
          <w:b/>
          <w:color w:val="737677"/>
          <w:w w:val="80"/>
          <w:sz w:val="24"/>
          <w:szCs w:val="24"/>
        </w:rPr>
        <w:t xml:space="preserve">Sales </w:t>
      </w:r>
      <w:r>
        <w:rPr>
          <w:b/>
          <w:color w:val="737677"/>
          <w:spacing w:val="18"/>
          <w:w w:val="80"/>
          <w:sz w:val="24"/>
          <w:szCs w:val="24"/>
        </w:rPr>
        <w:t xml:space="preserve"> </w:t>
      </w:r>
      <w:r>
        <w:rPr>
          <w:b/>
          <w:color w:val="737677"/>
          <w:w w:val="80"/>
          <w:sz w:val="24"/>
          <w:szCs w:val="24"/>
        </w:rPr>
        <w:t>Amount</w:t>
      </w:r>
      <w:proofErr w:type="gramEnd"/>
      <w:r>
        <w:rPr>
          <w:b/>
          <w:color w:val="737677"/>
          <w:spacing w:val="-6"/>
          <w:w w:val="80"/>
          <w:sz w:val="24"/>
          <w:szCs w:val="24"/>
        </w:rPr>
        <w:t xml:space="preserve"> </w:t>
      </w:r>
      <w:r>
        <w:rPr>
          <w:color w:val="737677"/>
        </w:rPr>
        <w:t>(a</w:t>
      </w:r>
      <w:r>
        <w:rPr>
          <w:color w:val="737677"/>
          <w:spacing w:val="37"/>
        </w:rPr>
        <w:t xml:space="preserve"> </w:t>
      </w:r>
      <w:r>
        <w:rPr>
          <w:color w:val="737677"/>
        </w:rPr>
        <w:t xml:space="preserve">numeric </w:t>
      </w:r>
      <w:r>
        <w:rPr>
          <w:color w:val="737677"/>
          <w:spacing w:val="28"/>
        </w:rPr>
        <w:t xml:space="preserve"> </w:t>
      </w:r>
      <w:r>
        <w:rPr>
          <w:color w:val="737677"/>
        </w:rPr>
        <w:t>value</w:t>
      </w:r>
      <w:r>
        <w:rPr>
          <w:color w:val="737677"/>
          <w:spacing w:val="48"/>
        </w:rPr>
        <w:t xml:space="preserve"> </w:t>
      </w:r>
      <w:r>
        <w:rPr>
          <w:color w:val="737677"/>
        </w:rPr>
        <w:t>or</w:t>
      </w:r>
      <w:r>
        <w:rPr>
          <w:color w:val="737677"/>
          <w:spacing w:val="26"/>
        </w:rPr>
        <w:t xml:space="preserve"> </w:t>
      </w:r>
      <w:r>
        <w:rPr>
          <w:color w:val="737677"/>
        </w:rPr>
        <w:t xml:space="preserve">empty </w:t>
      </w:r>
      <w:r>
        <w:rPr>
          <w:color w:val="737677"/>
          <w:spacing w:val="6"/>
        </w:rPr>
        <w:t xml:space="preserve"> </w:t>
      </w:r>
      <w:r>
        <w:rPr>
          <w:color w:val="737677"/>
        </w:rPr>
        <w:t>if</w:t>
      </w:r>
      <w:r>
        <w:rPr>
          <w:color w:val="737677"/>
          <w:spacing w:val="26"/>
        </w:rPr>
        <w:t xml:space="preserve"> </w:t>
      </w:r>
      <w:r>
        <w:rPr>
          <w:color w:val="737677"/>
        </w:rPr>
        <w:t>no</w:t>
      </w:r>
      <w:r>
        <w:rPr>
          <w:color w:val="737677"/>
          <w:spacing w:val="36"/>
        </w:rPr>
        <w:t xml:space="preserve"> </w:t>
      </w:r>
      <w:r>
        <w:rPr>
          <w:color w:val="737677"/>
        </w:rPr>
        <w:t xml:space="preserve">data, </w:t>
      </w:r>
      <w:r>
        <w:rPr>
          <w:color w:val="737677"/>
          <w:spacing w:val="30"/>
        </w:rPr>
        <w:t xml:space="preserve"> </w:t>
      </w:r>
      <w:r>
        <w:rPr>
          <w:color w:val="737677"/>
        </w:rPr>
        <w:t xml:space="preserve">commas </w:t>
      </w:r>
      <w:r>
        <w:rPr>
          <w:color w:val="737677"/>
          <w:spacing w:val="29"/>
        </w:rPr>
        <w:t xml:space="preserve"> </w:t>
      </w:r>
      <w:r>
        <w:rPr>
          <w:color w:val="737677"/>
        </w:rPr>
        <w:t>are</w:t>
      </w:r>
      <w:r>
        <w:rPr>
          <w:color w:val="737677"/>
          <w:spacing w:val="48"/>
        </w:rPr>
        <w:t xml:space="preserve"> </w:t>
      </w:r>
      <w:r>
        <w:rPr>
          <w:color w:val="737677"/>
        </w:rPr>
        <w:t xml:space="preserve">allowed, </w:t>
      </w:r>
      <w:r>
        <w:rPr>
          <w:color w:val="737677"/>
          <w:spacing w:val="10"/>
        </w:rPr>
        <w:t xml:space="preserve"> </w:t>
      </w:r>
      <w:r>
        <w:rPr>
          <w:color w:val="737677"/>
        </w:rPr>
        <w:t>dot</w:t>
      </w:r>
      <w:r>
        <w:rPr>
          <w:color w:val="737677"/>
          <w:spacing w:val="46"/>
        </w:rPr>
        <w:t xml:space="preserve"> </w:t>
      </w:r>
      <w:r>
        <w:rPr>
          <w:color w:val="737677"/>
        </w:rPr>
        <w:t>is</w:t>
      </w:r>
      <w:r>
        <w:rPr>
          <w:color w:val="737677"/>
          <w:spacing w:val="37"/>
        </w:rPr>
        <w:t xml:space="preserve"> </w:t>
      </w:r>
      <w:r>
        <w:rPr>
          <w:color w:val="737677"/>
        </w:rPr>
        <w:t>allowed</w:t>
      </w:r>
      <w:r>
        <w:rPr>
          <w:color w:val="737677"/>
          <w:spacing w:val="45"/>
        </w:rPr>
        <w:t xml:space="preserve"> </w:t>
      </w:r>
      <w:r>
        <w:rPr>
          <w:color w:val="737677"/>
        </w:rPr>
        <w:t>for</w:t>
      </w:r>
      <w:r>
        <w:rPr>
          <w:color w:val="737677"/>
          <w:spacing w:val="26"/>
        </w:rPr>
        <w:t xml:space="preserve"> </w:t>
      </w:r>
      <w:r>
        <w:rPr>
          <w:color w:val="737677"/>
          <w:w w:val="109"/>
        </w:rPr>
        <w:t>decimal</w:t>
      </w:r>
    </w:p>
    <w:p w:rsidR="00482408" w:rsidRDefault="00DD3B73">
      <w:pPr>
        <w:spacing w:before="81"/>
        <w:ind w:left="1025"/>
      </w:pPr>
      <w:proofErr w:type="gramStart"/>
      <w:r>
        <w:rPr>
          <w:color w:val="737677"/>
        </w:rPr>
        <w:t>point</w:t>
      </w:r>
      <w:proofErr w:type="gramEnd"/>
      <w:r>
        <w:rPr>
          <w:color w:val="737677"/>
        </w:rPr>
        <w:t xml:space="preserve">, </w:t>
      </w:r>
      <w:r>
        <w:rPr>
          <w:color w:val="737677"/>
          <w:spacing w:val="2"/>
        </w:rPr>
        <w:t xml:space="preserve"> </w:t>
      </w:r>
      <w:r>
        <w:rPr>
          <w:color w:val="737677"/>
          <w:w w:val="108"/>
        </w:rPr>
        <w:t>leading/trailing</w:t>
      </w:r>
      <w:r>
        <w:rPr>
          <w:color w:val="737677"/>
          <w:spacing w:val="-17"/>
          <w:w w:val="108"/>
        </w:rPr>
        <w:t xml:space="preserve"> </w:t>
      </w:r>
      <w:r>
        <w:rPr>
          <w:color w:val="737677"/>
          <w:w w:val="108"/>
        </w:rPr>
        <w:t>spaces</w:t>
      </w:r>
      <w:r>
        <w:rPr>
          <w:color w:val="737677"/>
          <w:spacing w:val="28"/>
          <w:w w:val="108"/>
        </w:rPr>
        <w:t xml:space="preserve"> </w:t>
      </w:r>
      <w:r>
        <w:rPr>
          <w:color w:val="737677"/>
        </w:rPr>
        <w:t>are</w:t>
      </w:r>
      <w:r>
        <w:rPr>
          <w:color w:val="737677"/>
          <w:spacing w:val="33"/>
        </w:rPr>
        <w:t xml:space="preserve"> </w:t>
      </w:r>
      <w:r>
        <w:rPr>
          <w:color w:val="737677"/>
          <w:w w:val="105"/>
        </w:rPr>
        <w:t>ignored)</w:t>
      </w:r>
    </w:p>
    <w:p w:rsidR="00482408" w:rsidRDefault="00482408">
      <w:pPr>
        <w:spacing w:line="200" w:lineRule="exact"/>
      </w:pPr>
    </w:p>
    <w:p w:rsidR="00482408" w:rsidRDefault="00482408">
      <w:pPr>
        <w:spacing w:before="9" w:line="280" w:lineRule="exact"/>
        <w:rPr>
          <w:sz w:val="28"/>
          <w:szCs w:val="28"/>
        </w:rPr>
      </w:pPr>
    </w:p>
    <w:p w:rsidR="00482408" w:rsidRDefault="00DD3B73">
      <w:pPr>
        <w:ind w:left="1025"/>
      </w:pPr>
      <w:r>
        <w:rPr>
          <w:color w:val="737677"/>
        </w:rPr>
        <w:t>Each</w:t>
      </w:r>
      <w:r>
        <w:rPr>
          <w:color w:val="737677"/>
          <w:spacing w:val="43"/>
        </w:rPr>
        <w:t xml:space="preserve"> </w:t>
      </w:r>
      <w:r>
        <w:rPr>
          <w:color w:val="737677"/>
        </w:rPr>
        <w:t>row</w:t>
      </w:r>
      <w:r>
        <w:rPr>
          <w:color w:val="737677"/>
          <w:spacing w:val="-1"/>
        </w:rPr>
        <w:t xml:space="preserve"> </w:t>
      </w:r>
      <w:proofErr w:type="gramStart"/>
      <w:r>
        <w:rPr>
          <w:color w:val="737677"/>
        </w:rPr>
        <w:t xml:space="preserve">should </w:t>
      </w:r>
      <w:r>
        <w:rPr>
          <w:color w:val="737677"/>
          <w:spacing w:val="4"/>
        </w:rPr>
        <w:t xml:space="preserve"> </w:t>
      </w:r>
      <w:r>
        <w:rPr>
          <w:color w:val="737677"/>
        </w:rPr>
        <w:t>be</w:t>
      </w:r>
      <w:proofErr w:type="gramEnd"/>
      <w:r>
        <w:rPr>
          <w:color w:val="737677"/>
          <w:spacing w:val="32"/>
        </w:rPr>
        <w:t xml:space="preserve"> </w:t>
      </w:r>
      <w:r>
        <w:rPr>
          <w:color w:val="737677"/>
          <w:w w:val="108"/>
        </w:rPr>
        <w:t>consolidated</w:t>
      </w:r>
      <w:r>
        <w:rPr>
          <w:color w:val="737677"/>
          <w:spacing w:val="7"/>
          <w:w w:val="108"/>
        </w:rPr>
        <w:t xml:space="preserve"> </w:t>
      </w:r>
      <w:r>
        <w:rPr>
          <w:color w:val="737677"/>
        </w:rPr>
        <w:t xml:space="preserve">sales </w:t>
      </w:r>
      <w:r>
        <w:rPr>
          <w:color w:val="737677"/>
          <w:spacing w:val="4"/>
        </w:rPr>
        <w:t xml:space="preserve"> </w:t>
      </w:r>
      <w:r>
        <w:rPr>
          <w:color w:val="737677"/>
        </w:rPr>
        <w:t xml:space="preserve">data </w:t>
      </w:r>
      <w:r>
        <w:rPr>
          <w:color w:val="737677"/>
          <w:spacing w:val="4"/>
        </w:rPr>
        <w:t xml:space="preserve"> </w:t>
      </w:r>
      <w:r>
        <w:rPr>
          <w:color w:val="737677"/>
        </w:rPr>
        <w:t>of</w:t>
      </w:r>
      <w:r>
        <w:rPr>
          <w:color w:val="737677"/>
          <w:spacing w:val="11"/>
        </w:rPr>
        <w:t xml:space="preserve"> </w:t>
      </w:r>
      <w:r>
        <w:rPr>
          <w:color w:val="737677"/>
        </w:rPr>
        <w:t>1</w:t>
      </w:r>
      <w:r>
        <w:rPr>
          <w:color w:val="737677"/>
          <w:spacing w:val="33"/>
        </w:rPr>
        <w:t xml:space="preserve"> </w:t>
      </w:r>
      <w:r>
        <w:rPr>
          <w:color w:val="737677"/>
        </w:rPr>
        <w:t>hou</w:t>
      </w:r>
      <w:r>
        <w:rPr>
          <w:color w:val="737677"/>
          <w:spacing w:val="-11"/>
        </w:rPr>
        <w:t>r</w:t>
      </w:r>
      <w:r>
        <w:rPr>
          <w:color w:val="737677"/>
        </w:rPr>
        <w:t>,</w:t>
      </w:r>
      <w:r>
        <w:rPr>
          <w:color w:val="737677"/>
          <w:spacing w:val="44"/>
        </w:rPr>
        <w:t xml:space="preserve"> </w:t>
      </w:r>
      <w:r>
        <w:rPr>
          <w:color w:val="737677"/>
        </w:rPr>
        <w:t>in</w:t>
      </w:r>
      <w:r>
        <w:rPr>
          <w:color w:val="737677"/>
          <w:spacing w:val="22"/>
        </w:rPr>
        <w:t xml:space="preserve"> </w:t>
      </w:r>
      <w:r>
        <w:rPr>
          <w:color w:val="737677"/>
          <w:w w:val="109"/>
        </w:rPr>
        <w:t>multiples</w:t>
      </w:r>
      <w:r>
        <w:rPr>
          <w:color w:val="737677"/>
          <w:spacing w:val="6"/>
          <w:w w:val="109"/>
        </w:rPr>
        <w:t xml:space="preserve"> </w:t>
      </w:r>
      <w:r>
        <w:rPr>
          <w:color w:val="737677"/>
        </w:rPr>
        <w:t>of</w:t>
      </w:r>
      <w:r>
        <w:rPr>
          <w:color w:val="737677"/>
          <w:spacing w:val="11"/>
        </w:rPr>
        <w:t xml:space="preserve"> </w:t>
      </w:r>
      <w:r>
        <w:rPr>
          <w:color w:val="737677"/>
        </w:rPr>
        <w:t>1</w:t>
      </w:r>
      <w:r>
        <w:rPr>
          <w:color w:val="737677"/>
          <w:spacing w:val="33"/>
        </w:rPr>
        <w:t xml:space="preserve"> </w:t>
      </w:r>
      <w:r>
        <w:rPr>
          <w:color w:val="737677"/>
        </w:rPr>
        <w:t>hou</w:t>
      </w:r>
      <w:r>
        <w:rPr>
          <w:color w:val="737677"/>
          <w:spacing w:val="-11"/>
        </w:rPr>
        <w:t>r</w:t>
      </w:r>
      <w:r>
        <w:rPr>
          <w:color w:val="737677"/>
        </w:rPr>
        <w:t>.</w:t>
      </w:r>
      <w:r>
        <w:rPr>
          <w:color w:val="737677"/>
          <w:spacing w:val="44"/>
        </w:rPr>
        <w:t xml:space="preserve"> </w:t>
      </w:r>
      <w:r>
        <w:rPr>
          <w:color w:val="737677"/>
        </w:rPr>
        <w:t>The</w:t>
      </w:r>
      <w:r>
        <w:rPr>
          <w:color w:val="737677"/>
          <w:spacing w:val="20"/>
        </w:rPr>
        <w:t xml:space="preserve"> </w:t>
      </w:r>
      <w:r>
        <w:rPr>
          <w:color w:val="737677"/>
        </w:rPr>
        <w:t>following</w:t>
      </w:r>
      <w:r>
        <w:rPr>
          <w:color w:val="737677"/>
          <w:spacing w:val="11"/>
        </w:rPr>
        <w:t xml:space="preserve"> </w:t>
      </w:r>
      <w:r>
        <w:rPr>
          <w:color w:val="737677"/>
        </w:rPr>
        <w:t>are</w:t>
      </w:r>
      <w:r>
        <w:rPr>
          <w:color w:val="737677"/>
          <w:spacing w:val="33"/>
        </w:rPr>
        <w:t xml:space="preserve"> </w:t>
      </w:r>
      <w:r>
        <w:rPr>
          <w:color w:val="737677"/>
          <w:w w:val="103"/>
        </w:rPr>
        <w:t>valid:</w:t>
      </w:r>
    </w:p>
    <w:p w:rsidR="00482408" w:rsidRDefault="00DD3B73">
      <w:pPr>
        <w:spacing w:before="52"/>
        <w:ind w:left="1025"/>
        <w:rPr>
          <w:sz w:val="24"/>
          <w:szCs w:val="24"/>
        </w:rPr>
      </w:pPr>
      <w:r>
        <w:rPr>
          <w:b/>
          <w:color w:val="FF681C"/>
          <w:sz w:val="24"/>
          <w:szCs w:val="24"/>
        </w:rPr>
        <w:t>/</w:t>
      </w:r>
      <w:r>
        <w:rPr>
          <w:b/>
          <w:color w:val="FF681C"/>
          <w:spacing w:val="-7"/>
          <w:sz w:val="24"/>
          <w:szCs w:val="24"/>
        </w:rPr>
        <w:t xml:space="preserve"> </w:t>
      </w:r>
      <w:r>
        <w:rPr>
          <w:b/>
          <w:color w:val="737677"/>
          <w:w w:val="85"/>
          <w:sz w:val="24"/>
          <w:szCs w:val="24"/>
        </w:rPr>
        <w:t>10:01</w:t>
      </w:r>
      <w:r>
        <w:rPr>
          <w:b/>
          <w:color w:val="737677"/>
          <w:spacing w:val="2"/>
          <w:w w:val="85"/>
          <w:sz w:val="24"/>
          <w:szCs w:val="24"/>
        </w:rPr>
        <w:t xml:space="preserve"> </w:t>
      </w:r>
      <w:r>
        <w:rPr>
          <w:b/>
          <w:color w:val="737677"/>
          <w:sz w:val="24"/>
          <w:szCs w:val="24"/>
        </w:rPr>
        <w:t>-</w:t>
      </w:r>
      <w:r>
        <w:rPr>
          <w:b/>
          <w:color w:val="737677"/>
          <w:spacing w:val="-7"/>
          <w:sz w:val="24"/>
          <w:szCs w:val="24"/>
        </w:rPr>
        <w:t xml:space="preserve"> </w:t>
      </w:r>
      <w:r>
        <w:rPr>
          <w:b/>
          <w:color w:val="737677"/>
          <w:sz w:val="24"/>
          <w:szCs w:val="24"/>
        </w:rPr>
        <w:t>11:00</w:t>
      </w:r>
    </w:p>
    <w:p w:rsidR="00482408" w:rsidRDefault="00DD3B73">
      <w:pPr>
        <w:spacing w:before="44"/>
        <w:ind w:left="1025"/>
        <w:rPr>
          <w:sz w:val="24"/>
          <w:szCs w:val="24"/>
        </w:rPr>
      </w:pPr>
      <w:r>
        <w:rPr>
          <w:b/>
          <w:color w:val="F0613A"/>
          <w:sz w:val="24"/>
          <w:szCs w:val="24"/>
        </w:rPr>
        <w:t>/</w:t>
      </w:r>
      <w:r>
        <w:rPr>
          <w:b/>
          <w:color w:val="F0613A"/>
          <w:spacing w:val="-7"/>
          <w:sz w:val="24"/>
          <w:szCs w:val="24"/>
        </w:rPr>
        <w:t xml:space="preserve"> </w:t>
      </w:r>
      <w:r>
        <w:rPr>
          <w:b/>
          <w:color w:val="737677"/>
          <w:w w:val="85"/>
          <w:sz w:val="24"/>
          <w:szCs w:val="24"/>
        </w:rPr>
        <w:t>16:01</w:t>
      </w:r>
      <w:r>
        <w:rPr>
          <w:b/>
          <w:color w:val="737677"/>
          <w:spacing w:val="2"/>
          <w:w w:val="85"/>
          <w:sz w:val="24"/>
          <w:szCs w:val="24"/>
        </w:rPr>
        <w:t xml:space="preserve"> </w:t>
      </w:r>
      <w:r>
        <w:rPr>
          <w:b/>
          <w:color w:val="737677"/>
          <w:sz w:val="24"/>
          <w:szCs w:val="24"/>
        </w:rPr>
        <w:t>-</w:t>
      </w:r>
      <w:r>
        <w:rPr>
          <w:b/>
          <w:color w:val="737677"/>
          <w:spacing w:val="-7"/>
          <w:sz w:val="24"/>
          <w:szCs w:val="24"/>
        </w:rPr>
        <w:t xml:space="preserve"> </w:t>
      </w:r>
      <w:r>
        <w:rPr>
          <w:b/>
          <w:color w:val="737677"/>
          <w:sz w:val="24"/>
          <w:szCs w:val="24"/>
        </w:rPr>
        <w:t>18:00</w:t>
      </w:r>
    </w:p>
    <w:p w:rsidR="00482408" w:rsidRDefault="00DD3B73">
      <w:pPr>
        <w:spacing w:before="44"/>
        <w:ind w:left="1025"/>
        <w:rPr>
          <w:sz w:val="24"/>
          <w:szCs w:val="24"/>
        </w:rPr>
      </w:pPr>
      <w:r>
        <w:rPr>
          <w:b/>
          <w:color w:val="FF681C"/>
          <w:sz w:val="24"/>
          <w:szCs w:val="24"/>
        </w:rPr>
        <w:t>/</w:t>
      </w:r>
      <w:r>
        <w:rPr>
          <w:b/>
          <w:color w:val="FF681C"/>
          <w:spacing w:val="-7"/>
          <w:sz w:val="24"/>
          <w:szCs w:val="24"/>
        </w:rPr>
        <w:t xml:space="preserve"> </w:t>
      </w:r>
      <w:r>
        <w:rPr>
          <w:b/>
          <w:color w:val="737677"/>
          <w:w w:val="85"/>
          <w:sz w:val="24"/>
          <w:szCs w:val="24"/>
        </w:rPr>
        <w:t>00:00</w:t>
      </w:r>
      <w:r>
        <w:rPr>
          <w:b/>
          <w:color w:val="737677"/>
          <w:spacing w:val="2"/>
          <w:w w:val="85"/>
          <w:sz w:val="24"/>
          <w:szCs w:val="24"/>
        </w:rPr>
        <w:t xml:space="preserve"> </w:t>
      </w:r>
      <w:r>
        <w:rPr>
          <w:b/>
          <w:color w:val="737677"/>
          <w:sz w:val="24"/>
          <w:szCs w:val="24"/>
        </w:rPr>
        <w:t>-</w:t>
      </w:r>
      <w:r>
        <w:rPr>
          <w:b/>
          <w:color w:val="737677"/>
          <w:spacing w:val="-7"/>
          <w:sz w:val="24"/>
          <w:szCs w:val="24"/>
        </w:rPr>
        <w:t xml:space="preserve"> </w:t>
      </w:r>
      <w:r>
        <w:rPr>
          <w:b/>
          <w:color w:val="737677"/>
          <w:sz w:val="24"/>
          <w:szCs w:val="24"/>
        </w:rPr>
        <w:t>09:00</w:t>
      </w:r>
    </w:p>
    <w:p w:rsidR="00482408" w:rsidRDefault="00482408">
      <w:pPr>
        <w:spacing w:line="200" w:lineRule="exact"/>
      </w:pPr>
    </w:p>
    <w:p w:rsidR="00482408" w:rsidRDefault="00482408">
      <w:pPr>
        <w:spacing w:before="8" w:line="280" w:lineRule="exact"/>
        <w:rPr>
          <w:sz w:val="28"/>
          <w:szCs w:val="28"/>
        </w:rPr>
      </w:pPr>
    </w:p>
    <w:p w:rsidR="00482408" w:rsidRDefault="00DD3B73">
      <w:pPr>
        <w:ind w:left="1025"/>
      </w:pPr>
      <w:r>
        <w:rPr>
          <w:color w:val="737677"/>
        </w:rPr>
        <w:t>Example</w:t>
      </w:r>
      <w:r>
        <w:rPr>
          <w:color w:val="737677"/>
          <w:spacing w:val="39"/>
        </w:rPr>
        <w:t xml:space="preserve"> </w:t>
      </w:r>
      <w:r>
        <w:rPr>
          <w:color w:val="737677"/>
        </w:rPr>
        <w:t>rows</w:t>
      </w:r>
    </w:p>
    <w:p w:rsidR="00482408" w:rsidRDefault="00DD3B73">
      <w:pPr>
        <w:spacing w:before="52"/>
        <w:ind w:left="1025"/>
        <w:rPr>
          <w:sz w:val="24"/>
          <w:szCs w:val="24"/>
        </w:rPr>
      </w:pPr>
      <w:r>
        <w:rPr>
          <w:b/>
          <w:color w:val="FF681C"/>
          <w:sz w:val="24"/>
          <w:szCs w:val="24"/>
        </w:rPr>
        <w:t>/</w:t>
      </w:r>
      <w:r>
        <w:rPr>
          <w:b/>
          <w:color w:val="FF681C"/>
          <w:spacing w:val="-7"/>
          <w:sz w:val="24"/>
          <w:szCs w:val="24"/>
        </w:rPr>
        <w:t xml:space="preserve"> </w:t>
      </w:r>
      <w:r>
        <w:rPr>
          <w:b/>
          <w:color w:val="737677"/>
          <w:w w:val="87"/>
          <w:sz w:val="24"/>
          <w:szCs w:val="24"/>
        </w:rPr>
        <w:t>2014-06-11</w:t>
      </w:r>
      <w:proofErr w:type="gramStart"/>
      <w:r>
        <w:rPr>
          <w:b/>
          <w:color w:val="737677"/>
          <w:w w:val="87"/>
          <w:sz w:val="24"/>
          <w:szCs w:val="24"/>
        </w:rPr>
        <w:t>;10:01</w:t>
      </w:r>
      <w:proofErr w:type="gramEnd"/>
      <w:r>
        <w:rPr>
          <w:b/>
          <w:color w:val="737677"/>
          <w:spacing w:val="1"/>
          <w:w w:val="87"/>
          <w:sz w:val="24"/>
          <w:szCs w:val="24"/>
        </w:rPr>
        <w:t xml:space="preserve"> </w:t>
      </w:r>
      <w:r>
        <w:rPr>
          <w:b/>
          <w:color w:val="737677"/>
          <w:sz w:val="24"/>
          <w:szCs w:val="24"/>
        </w:rPr>
        <w:t>-</w:t>
      </w:r>
      <w:r>
        <w:rPr>
          <w:b/>
          <w:color w:val="737677"/>
          <w:spacing w:val="-7"/>
          <w:sz w:val="24"/>
          <w:szCs w:val="24"/>
        </w:rPr>
        <w:t xml:space="preserve"> </w:t>
      </w:r>
      <w:r>
        <w:rPr>
          <w:b/>
          <w:color w:val="737677"/>
          <w:w w:val="84"/>
          <w:sz w:val="24"/>
          <w:szCs w:val="24"/>
        </w:rPr>
        <w:t>11:00;31</w:t>
      </w:r>
      <w:r>
        <w:rPr>
          <w:b/>
          <w:color w:val="737677"/>
          <w:spacing w:val="3"/>
          <w:w w:val="84"/>
          <w:sz w:val="24"/>
          <w:szCs w:val="24"/>
        </w:rPr>
        <w:t xml:space="preserve"> </w:t>
      </w:r>
      <w:r>
        <w:rPr>
          <w:b/>
          <w:color w:val="737677"/>
          <w:sz w:val="24"/>
          <w:szCs w:val="24"/>
        </w:rPr>
        <w:t>;25943.80</w:t>
      </w:r>
    </w:p>
    <w:p w:rsidR="00482408" w:rsidRDefault="00DD3B73">
      <w:pPr>
        <w:spacing w:before="44"/>
        <w:ind w:left="1025"/>
        <w:rPr>
          <w:sz w:val="24"/>
          <w:szCs w:val="24"/>
        </w:rPr>
      </w:pPr>
      <w:r>
        <w:rPr>
          <w:b/>
          <w:color w:val="F0613A"/>
          <w:sz w:val="24"/>
          <w:szCs w:val="24"/>
        </w:rPr>
        <w:t>/</w:t>
      </w:r>
      <w:r>
        <w:rPr>
          <w:b/>
          <w:color w:val="F0613A"/>
          <w:spacing w:val="-7"/>
          <w:sz w:val="24"/>
          <w:szCs w:val="24"/>
        </w:rPr>
        <w:t xml:space="preserve"> </w:t>
      </w:r>
      <w:r>
        <w:rPr>
          <w:b/>
          <w:color w:val="737677"/>
          <w:w w:val="87"/>
          <w:sz w:val="24"/>
          <w:szCs w:val="24"/>
        </w:rPr>
        <w:t>2014-06-11</w:t>
      </w:r>
      <w:proofErr w:type="gramStart"/>
      <w:r>
        <w:rPr>
          <w:b/>
          <w:color w:val="737677"/>
          <w:w w:val="87"/>
          <w:sz w:val="24"/>
          <w:szCs w:val="24"/>
        </w:rPr>
        <w:t>;00:00</w:t>
      </w:r>
      <w:proofErr w:type="gramEnd"/>
      <w:r>
        <w:rPr>
          <w:b/>
          <w:color w:val="737677"/>
          <w:spacing w:val="1"/>
          <w:w w:val="87"/>
          <w:sz w:val="24"/>
          <w:szCs w:val="24"/>
        </w:rPr>
        <w:t xml:space="preserve"> </w:t>
      </w:r>
      <w:r>
        <w:rPr>
          <w:b/>
          <w:color w:val="737677"/>
          <w:sz w:val="24"/>
          <w:szCs w:val="24"/>
        </w:rPr>
        <w:t>-</w:t>
      </w:r>
      <w:r>
        <w:rPr>
          <w:b/>
          <w:color w:val="737677"/>
          <w:spacing w:val="-7"/>
          <w:sz w:val="24"/>
          <w:szCs w:val="24"/>
        </w:rPr>
        <w:t xml:space="preserve"> </w:t>
      </w:r>
      <w:r>
        <w:rPr>
          <w:b/>
          <w:color w:val="737677"/>
          <w:w w:val="81"/>
          <w:sz w:val="24"/>
          <w:szCs w:val="24"/>
        </w:rPr>
        <w:t>08:00;;</w:t>
      </w:r>
    </w:p>
    <w:p w:rsidR="00482408" w:rsidRDefault="00DD3B73">
      <w:pPr>
        <w:spacing w:before="44"/>
        <w:ind w:left="1025"/>
        <w:rPr>
          <w:sz w:val="24"/>
          <w:szCs w:val="24"/>
        </w:rPr>
      </w:pPr>
      <w:r>
        <w:rPr>
          <w:b/>
          <w:color w:val="FF681C"/>
          <w:sz w:val="24"/>
          <w:szCs w:val="24"/>
        </w:rPr>
        <w:t>/</w:t>
      </w:r>
      <w:r>
        <w:rPr>
          <w:b/>
          <w:color w:val="FF681C"/>
          <w:spacing w:val="-7"/>
          <w:sz w:val="24"/>
          <w:szCs w:val="24"/>
        </w:rPr>
        <w:t xml:space="preserve"> </w:t>
      </w:r>
      <w:r>
        <w:rPr>
          <w:b/>
          <w:color w:val="737677"/>
          <w:w w:val="87"/>
          <w:sz w:val="24"/>
          <w:szCs w:val="24"/>
        </w:rPr>
        <w:t>2014-06-11</w:t>
      </w:r>
      <w:proofErr w:type="gramStart"/>
      <w:r>
        <w:rPr>
          <w:b/>
          <w:color w:val="737677"/>
          <w:w w:val="87"/>
          <w:sz w:val="24"/>
          <w:szCs w:val="24"/>
        </w:rPr>
        <w:t>;20:01</w:t>
      </w:r>
      <w:proofErr w:type="gramEnd"/>
      <w:r>
        <w:rPr>
          <w:b/>
          <w:color w:val="737677"/>
          <w:spacing w:val="2"/>
          <w:w w:val="87"/>
          <w:sz w:val="24"/>
          <w:szCs w:val="24"/>
        </w:rPr>
        <w:t xml:space="preserve"> </w:t>
      </w:r>
      <w:r>
        <w:rPr>
          <w:b/>
          <w:color w:val="737677"/>
          <w:sz w:val="24"/>
          <w:szCs w:val="24"/>
        </w:rPr>
        <w:t>-</w:t>
      </w:r>
      <w:r>
        <w:rPr>
          <w:b/>
          <w:color w:val="737677"/>
          <w:spacing w:val="-7"/>
          <w:sz w:val="24"/>
          <w:szCs w:val="24"/>
        </w:rPr>
        <w:t xml:space="preserve"> </w:t>
      </w:r>
      <w:r>
        <w:rPr>
          <w:b/>
          <w:color w:val="737677"/>
          <w:w w:val="84"/>
          <w:sz w:val="24"/>
          <w:szCs w:val="24"/>
        </w:rPr>
        <w:t>21:00;98</w:t>
      </w:r>
      <w:r>
        <w:rPr>
          <w:b/>
          <w:color w:val="737677"/>
          <w:spacing w:val="6"/>
          <w:w w:val="84"/>
          <w:sz w:val="24"/>
          <w:szCs w:val="24"/>
        </w:rPr>
        <w:t xml:space="preserve"> </w:t>
      </w:r>
      <w:r>
        <w:rPr>
          <w:b/>
          <w:color w:val="737677"/>
          <w:sz w:val="24"/>
          <w:szCs w:val="24"/>
        </w:rPr>
        <w:t>;227,937.75</w:t>
      </w:r>
    </w:p>
    <w:p w:rsidR="00482408" w:rsidRDefault="00482408">
      <w:pPr>
        <w:spacing w:line="200" w:lineRule="exact"/>
      </w:pPr>
    </w:p>
    <w:p w:rsidR="00482408" w:rsidRDefault="00482408">
      <w:pPr>
        <w:spacing w:before="13" w:line="220" w:lineRule="exact"/>
        <w:rPr>
          <w:sz w:val="22"/>
          <w:szCs w:val="22"/>
        </w:rPr>
      </w:pPr>
    </w:p>
    <w:p w:rsidR="00482408" w:rsidRDefault="00DD3B73">
      <w:pPr>
        <w:ind w:left="1025"/>
      </w:pPr>
      <w:proofErr w:type="gramStart"/>
      <w:r>
        <w:rPr>
          <w:color w:val="737677"/>
        </w:rPr>
        <w:t xml:space="preserve">Sample </w:t>
      </w:r>
      <w:r>
        <w:rPr>
          <w:color w:val="737677"/>
          <w:spacing w:val="15"/>
        </w:rPr>
        <w:t xml:space="preserve"> </w:t>
      </w:r>
      <w:r>
        <w:rPr>
          <w:color w:val="737677"/>
        </w:rPr>
        <w:t>file</w:t>
      </w:r>
      <w:proofErr w:type="gramEnd"/>
    </w:p>
    <w:p w:rsidR="00482408" w:rsidRDefault="00DD3B73">
      <w:pPr>
        <w:spacing w:before="52"/>
        <w:ind w:left="1025"/>
        <w:rPr>
          <w:sz w:val="24"/>
          <w:szCs w:val="24"/>
        </w:rPr>
        <w:sectPr w:rsidR="00482408">
          <w:pgSz w:w="11920" w:h="16840"/>
          <w:pgMar w:top="820" w:right="740" w:bottom="280" w:left="560" w:header="421" w:footer="621" w:gutter="0"/>
          <w:cols w:space="720"/>
        </w:sectPr>
      </w:pPr>
      <w:r>
        <w:rPr>
          <w:b/>
          <w:color w:val="FF681C"/>
          <w:sz w:val="24"/>
          <w:szCs w:val="24"/>
        </w:rPr>
        <w:t>/</w:t>
      </w:r>
      <w:r>
        <w:rPr>
          <w:b/>
          <w:color w:val="FF681C"/>
          <w:spacing w:val="-7"/>
          <w:sz w:val="24"/>
          <w:szCs w:val="24"/>
        </w:rPr>
        <w:t xml:space="preserve"> </w:t>
      </w:r>
      <w:hyperlink r:id="rId22">
        <w:r>
          <w:rPr>
            <w:b/>
            <w:color w:val="737677"/>
            <w:w w:val="76"/>
            <w:sz w:val="24"/>
            <w:szCs w:val="24"/>
          </w:rPr>
          <w:t>City</w:t>
        </w:r>
        <w:r>
          <w:rPr>
            <w:b/>
            <w:color w:val="737677"/>
            <w:spacing w:val="3"/>
            <w:w w:val="76"/>
            <w:sz w:val="24"/>
            <w:szCs w:val="24"/>
          </w:rPr>
          <w:t xml:space="preserve"> </w:t>
        </w:r>
        <w:r>
          <w:rPr>
            <w:b/>
            <w:color w:val="737677"/>
            <w:w w:val="76"/>
            <w:sz w:val="24"/>
            <w:szCs w:val="24"/>
          </w:rPr>
          <w:t>Hall.</w:t>
        </w:r>
        <w:r>
          <w:rPr>
            <w:b/>
            <w:color w:val="737677"/>
            <w:spacing w:val="12"/>
            <w:w w:val="76"/>
            <w:sz w:val="24"/>
            <w:szCs w:val="24"/>
          </w:rPr>
          <w:t xml:space="preserve"> </w:t>
        </w:r>
        <w:proofErr w:type="gramStart"/>
        <w:r>
          <w:rPr>
            <w:b/>
            <w:color w:val="737677"/>
            <w:sz w:val="24"/>
            <w:szCs w:val="24"/>
          </w:rPr>
          <w:t>csv</w:t>
        </w:r>
        <w:proofErr w:type="gramEnd"/>
        <w:r>
          <w:rPr>
            <w:b/>
            <w:color w:val="737677"/>
            <w:spacing w:val="18"/>
            <w:sz w:val="24"/>
            <w:szCs w:val="24"/>
          </w:rPr>
          <w:t xml:space="preserve"> </w:t>
        </w:r>
        <w:r>
          <w:rPr>
            <w:b/>
            <w:color w:val="737677"/>
            <w:w w:val="82"/>
            <w:sz w:val="24"/>
            <w:szCs w:val="24"/>
          </w:rPr>
          <w:t>download</w:t>
        </w:r>
      </w:hyperlink>
    </w:p>
    <w:p w:rsidR="00482408" w:rsidRDefault="00CC558F">
      <w:pPr>
        <w:spacing w:line="200" w:lineRule="exact"/>
      </w:pPr>
      <w:r>
        <w:lastRenderedPageBreak/>
        <w:pict>
          <v:group id="_x0000_s1069" style="position:absolute;margin-left:0;margin-top:0;width:595.3pt;height:841.9pt;z-index:-251648512;mso-position-horizontal-relative:page;mso-position-vertical-relative:page" coordsize="11906,16838">
            <v:shape id="_x0000_s1070" style="position:absolute;width:11906;height:16838" coordsize="11906,16838" path="m,16838r11906,l11906,,,,,16838xe" fillcolor="#fdfdfd" stroked="f">
              <v:path arrowok="t"/>
            </v:shape>
            <w10:wrap anchorx="page" anchory="page"/>
          </v:group>
        </w:pict>
      </w: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before="14" w:line="240" w:lineRule="exact"/>
        <w:rPr>
          <w:sz w:val="24"/>
          <w:szCs w:val="24"/>
        </w:rPr>
      </w:pPr>
    </w:p>
    <w:p w:rsidR="00482408" w:rsidRDefault="00DD3B73">
      <w:pPr>
        <w:spacing w:before="23" w:line="300" w:lineRule="exact"/>
        <w:ind w:left="290"/>
        <w:rPr>
          <w:sz w:val="28"/>
          <w:szCs w:val="28"/>
        </w:rPr>
      </w:pPr>
      <w:r>
        <w:rPr>
          <w:b/>
          <w:color w:val="737677"/>
          <w:w w:val="81"/>
          <w:position w:val="-1"/>
          <w:sz w:val="28"/>
          <w:szCs w:val="28"/>
        </w:rPr>
        <w:t>Configuration</w:t>
      </w:r>
      <w:r>
        <w:rPr>
          <w:b/>
          <w:color w:val="737677"/>
          <w:spacing w:val="-12"/>
          <w:w w:val="81"/>
          <w:position w:val="-1"/>
          <w:sz w:val="28"/>
          <w:szCs w:val="28"/>
        </w:rPr>
        <w:t xml:space="preserve"> </w:t>
      </w:r>
      <w:r>
        <w:rPr>
          <w:b/>
          <w:color w:val="737677"/>
          <w:w w:val="81"/>
          <w:position w:val="-1"/>
          <w:sz w:val="28"/>
          <w:szCs w:val="28"/>
        </w:rPr>
        <w:t>of</w:t>
      </w:r>
      <w:r>
        <w:rPr>
          <w:b/>
          <w:color w:val="737677"/>
          <w:spacing w:val="17"/>
          <w:w w:val="81"/>
          <w:position w:val="-1"/>
          <w:sz w:val="28"/>
          <w:szCs w:val="28"/>
        </w:rPr>
        <w:t xml:space="preserve"> </w:t>
      </w:r>
      <w:r>
        <w:rPr>
          <w:b/>
          <w:color w:val="737677"/>
          <w:w w:val="81"/>
          <w:position w:val="-1"/>
          <w:sz w:val="28"/>
          <w:szCs w:val="28"/>
        </w:rPr>
        <w:t>Automatic</w:t>
      </w:r>
      <w:r>
        <w:rPr>
          <w:b/>
          <w:color w:val="737677"/>
          <w:spacing w:val="5"/>
          <w:w w:val="81"/>
          <w:position w:val="-1"/>
          <w:sz w:val="28"/>
          <w:szCs w:val="28"/>
        </w:rPr>
        <w:t xml:space="preserve"> </w:t>
      </w:r>
      <w:r>
        <w:rPr>
          <w:b/>
          <w:color w:val="737677"/>
          <w:w w:val="70"/>
          <w:position w:val="-1"/>
          <w:sz w:val="28"/>
          <w:szCs w:val="28"/>
        </w:rPr>
        <w:t>FTP</w:t>
      </w:r>
      <w:r>
        <w:rPr>
          <w:b/>
          <w:color w:val="737677"/>
          <w:spacing w:val="13"/>
          <w:w w:val="70"/>
          <w:position w:val="-1"/>
          <w:sz w:val="28"/>
          <w:szCs w:val="28"/>
        </w:rPr>
        <w:t xml:space="preserve"> </w:t>
      </w:r>
      <w:r>
        <w:rPr>
          <w:b/>
          <w:color w:val="737677"/>
          <w:w w:val="80"/>
          <w:position w:val="-1"/>
          <w:sz w:val="28"/>
          <w:szCs w:val="28"/>
        </w:rPr>
        <w:t>Download</w:t>
      </w:r>
    </w:p>
    <w:p w:rsidR="00482408" w:rsidRDefault="00482408">
      <w:pPr>
        <w:spacing w:before="7" w:line="140" w:lineRule="exact"/>
        <w:rPr>
          <w:sz w:val="14"/>
          <w:szCs w:val="14"/>
        </w:rPr>
      </w:pPr>
    </w:p>
    <w:p w:rsidR="00482408" w:rsidRDefault="00DD3B73" w:rsidP="006B263D">
      <w:pPr>
        <w:spacing w:before="35"/>
        <w:ind w:left="270" w:firstLine="630"/>
      </w:pPr>
      <w:r>
        <w:rPr>
          <w:color w:val="737677"/>
          <w:spacing w:val="-18"/>
        </w:rPr>
        <w:t>T</w:t>
      </w:r>
      <w:r>
        <w:rPr>
          <w:color w:val="737677"/>
        </w:rPr>
        <w:t>o</w:t>
      </w:r>
      <w:r>
        <w:rPr>
          <w:color w:val="737677"/>
          <w:spacing w:val="12"/>
        </w:rPr>
        <w:t xml:space="preserve"> </w:t>
      </w:r>
      <w:r w:rsidR="006B263D">
        <w:rPr>
          <w:color w:val="737677"/>
        </w:rPr>
        <w:t xml:space="preserve">set </w:t>
      </w:r>
      <w:r w:rsidR="006B263D">
        <w:rPr>
          <w:color w:val="737677"/>
          <w:spacing w:val="6"/>
        </w:rPr>
        <w:t>up</w:t>
      </w:r>
      <w:r>
        <w:rPr>
          <w:color w:val="737677"/>
          <w:spacing w:val="45"/>
        </w:rPr>
        <w:t xml:space="preserve"> </w:t>
      </w:r>
      <w:r>
        <w:rPr>
          <w:color w:val="737677"/>
          <w:w w:val="108"/>
        </w:rPr>
        <w:t>automatic</w:t>
      </w:r>
      <w:r>
        <w:rPr>
          <w:color w:val="737677"/>
          <w:spacing w:val="35"/>
          <w:w w:val="108"/>
        </w:rPr>
        <w:t xml:space="preserve"> </w:t>
      </w:r>
      <w:r>
        <w:rPr>
          <w:color w:val="737677"/>
          <w:w w:val="108"/>
        </w:rPr>
        <w:t>integration</w:t>
      </w:r>
      <w:r>
        <w:rPr>
          <w:color w:val="737677"/>
          <w:spacing w:val="10"/>
          <w:w w:val="108"/>
        </w:rPr>
        <w:t xml:space="preserve"> </w:t>
      </w:r>
      <w:r w:rsidR="006B263D">
        <w:rPr>
          <w:color w:val="737677"/>
        </w:rPr>
        <w:t xml:space="preserve">between </w:t>
      </w:r>
      <w:r w:rsidR="006B263D">
        <w:rPr>
          <w:color w:val="737677"/>
          <w:spacing w:val="26"/>
        </w:rPr>
        <w:t>your</w:t>
      </w:r>
      <w:r>
        <w:rPr>
          <w:color w:val="737677"/>
          <w:spacing w:val="23"/>
        </w:rPr>
        <w:t xml:space="preserve"> </w:t>
      </w:r>
      <w:r>
        <w:rPr>
          <w:color w:val="737677"/>
        </w:rPr>
        <w:t>POS</w:t>
      </w:r>
      <w:r>
        <w:rPr>
          <w:color w:val="737677"/>
          <w:spacing w:val="30"/>
        </w:rPr>
        <w:t xml:space="preserve"> </w:t>
      </w:r>
      <w:r w:rsidR="006B263D">
        <w:rPr>
          <w:color w:val="737677"/>
        </w:rPr>
        <w:t xml:space="preserve">data </w:t>
      </w:r>
      <w:r w:rsidR="006B263D">
        <w:rPr>
          <w:color w:val="737677"/>
          <w:spacing w:val="16"/>
        </w:rPr>
        <w:t>and</w:t>
      </w:r>
      <w:r w:rsidR="006B263D">
        <w:rPr>
          <w:color w:val="737677"/>
        </w:rPr>
        <w:t xml:space="preserve"> </w:t>
      </w:r>
      <w:r w:rsidR="006B263D">
        <w:rPr>
          <w:color w:val="737677"/>
          <w:spacing w:val="5"/>
        </w:rPr>
        <w:t>KAI</w:t>
      </w:r>
      <w:r>
        <w:rPr>
          <w:color w:val="737677"/>
          <w:spacing w:val="-13"/>
        </w:rPr>
        <w:t xml:space="preserve"> </w:t>
      </w:r>
      <w:r>
        <w:rPr>
          <w:color w:val="737677"/>
        </w:rPr>
        <w:t>U</w:t>
      </w:r>
      <w:r>
        <w:rPr>
          <w:color w:val="737677"/>
          <w:spacing w:val="-26"/>
        </w:rPr>
        <w:t>P</w:t>
      </w:r>
      <w:r>
        <w:rPr>
          <w:color w:val="737677"/>
        </w:rPr>
        <w:t>,</w:t>
      </w:r>
      <w:r>
        <w:rPr>
          <w:color w:val="737677"/>
          <w:spacing w:val="44"/>
        </w:rPr>
        <w:t xml:space="preserve"> </w:t>
      </w:r>
      <w:r w:rsidR="006B263D">
        <w:rPr>
          <w:color w:val="737677"/>
        </w:rPr>
        <w:t xml:space="preserve">place </w:t>
      </w:r>
      <w:r w:rsidR="006B263D">
        <w:rPr>
          <w:color w:val="737677"/>
          <w:spacing w:val="15"/>
        </w:rPr>
        <w:t>your</w:t>
      </w:r>
      <w:r>
        <w:rPr>
          <w:color w:val="737677"/>
          <w:spacing w:val="23"/>
        </w:rPr>
        <w:t xml:space="preserve"> </w:t>
      </w:r>
      <w:r>
        <w:rPr>
          <w:color w:val="737677"/>
        </w:rPr>
        <w:t>POS</w:t>
      </w:r>
      <w:r>
        <w:rPr>
          <w:color w:val="737677"/>
          <w:spacing w:val="30"/>
        </w:rPr>
        <w:t xml:space="preserve"> </w:t>
      </w:r>
      <w:r w:rsidR="006B263D">
        <w:rPr>
          <w:color w:val="737677"/>
        </w:rPr>
        <w:t xml:space="preserve">data </w:t>
      </w:r>
      <w:r w:rsidR="006B263D">
        <w:rPr>
          <w:color w:val="737677"/>
          <w:spacing w:val="16"/>
        </w:rPr>
        <w:t>file</w:t>
      </w:r>
      <w:r>
        <w:rPr>
          <w:color w:val="737677"/>
        </w:rPr>
        <w:t>(s)</w:t>
      </w:r>
      <w:r>
        <w:rPr>
          <w:color w:val="737677"/>
          <w:spacing w:val="33"/>
        </w:rPr>
        <w:t xml:space="preserve"> </w:t>
      </w:r>
      <w:r>
        <w:rPr>
          <w:color w:val="737677"/>
        </w:rPr>
        <w:t>on</w:t>
      </w:r>
      <w:r>
        <w:rPr>
          <w:color w:val="737677"/>
          <w:spacing w:val="33"/>
        </w:rPr>
        <w:t xml:space="preserve"> </w:t>
      </w:r>
      <w:r>
        <w:rPr>
          <w:color w:val="737677"/>
        </w:rPr>
        <w:t>an</w:t>
      </w:r>
      <w:r>
        <w:rPr>
          <w:color w:val="737677"/>
          <w:spacing w:val="44"/>
        </w:rPr>
        <w:t xml:space="preserve"> </w:t>
      </w:r>
      <w:r>
        <w:rPr>
          <w:color w:val="737677"/>
        </w:rPr>
        <w:t>FTP</w:t>
      </w:r>
      <w:r w:rsidR="006B263D">
        <w:rPr>
          <w:color w:val="737677"/>
        </w:rPr>
        <w:t xml:space="preserve"> or SFTP</w:t>
      </w:r>
      <w:r w:rsidR="006B263D">
        <w:t xml:space="preserve"> </w:t>
      </w:r>
      <w:r w:rsidR="006B263D">
        <w:rPr>
          <w:color w:val="737677"/>
          <w:position w:val="-1"/>
        </w:rPr>
        <w:t>Server</w:t>
      </w:r>
      <w:r>
        <w:rPr>
          <w:color w:val="737677"/>
          <w:spacing w:val="31"/>
          <w:position w:val="-1"/>
        </w:rPr>
        <w:t xml:space="preserve"> </w:t>
      </w:r>
      <w:r>
        <w:rPr>
          <w:color w:val="737677"/>
          <w:position w:val="-1"/>
        </w:rPr>
        <w:t>and</w:t>
      </w:r>
      <w:r>
        <w:rPr>
          <w:color w:val="737677"/>
          <w:spacing w:val="43"/>
          <w:position w:val="-1"/>
        </w:rPr>
        <w:t xml:space="preserve"> </w:t>
      </w:r>
      <w:r w:rsidR="006B263D">
        <w:rPr>
          <w:color w:val="737677"/>
          <w:position w:val="-1"/>
        </w:rPr>
        <w:t xml:space="preserve">then </w:t>
      </w:r>
      <w:r w:rsidR="006B263D">
        <w:rPr>
          <w:color w:val="737677"/>
          <w:spacing w:val="6"/>
          <w:position w:val="-1"/>
        </w:rPr>
        <w:t>configure</w:t>
      </w:r>
      <w:r>
        <w:rPr>
          <w:color w:val="737677"/>
          <w:spacing w:val="42"/>
          <w:position w:val="-1"/>
        </w:rPr>
        <w:t xml:space="preserve"> </w:t>
      </w:r>
      <w:r>
        <w:rPr>
          <w:color w:val="737677"/>
          <w:position w:val="-1"/>
        </w:rPr>
        <w:t>your</w:t>
      </w:r>
      <w:r>
        <w:rPr>
          <w:color w:val="737677"/>
          <w:spacing w:val="11"/>
          <w:position w:val="-1"/>
        </w:rPr>
        <w:t xml:space="preserve"> </w:t>
      </w:r>
      <w:r>
        <w:rPr>
          <w:color w:val="737677"/>
          <w:w w:val="90"/>
          <w:position w:val="-1"/>
        </w:rPr>
        <w:t>KAI</w:t>
      </w:r>
      <w:r>
        <w:rPr>
          <w:color w:val="737677"/>
          <w:spacing w:val="16"/>
          <w:w w:val="90"/>
          <w:position w:val="-1"/>
        </w:rPr>
        <w:t xml:space="preserve"> </w:t>
      </w:r>
      <w:r>
        <w:rPr>
          <w:color w:val="737677"/>
          <w:position w:val="-1"/>
        </w:rPr>
        <w:t>UP</w:t>
      </w:r>
      <w:r>
        <w:rPr>
          <w:color w:val="737677"/>
          <w:spacing w:val="21"/>
          <w:position w:val="-1"/>
        </w:rPr>
        <w:t xml:space="preserve"> </w:t>
      </w:r>
      <w:r>
        <w:rPr>
          <w:color w:val="737677"/>
          <w:w w:val="110"/>
          <w:position w:val="-1"/>
        </w:rPr>
        <w:t>account</w:t>
      </w:r>
      <w:r>
        <w:rPr>
          <w:color w:val="737677"/>
          <w:spacing w:val="6"/>
          <w:w w:val="110"/>
          <w:position w:val="-1"/>
        </w:rPr>
        <w:t xml:space="preserve"> </w:t>
      </w:r>
      <w:r>
        <w:rPr>
          <w:color w:val="737677"/>
          <w:position w:val="-1"/>
        </w:rPr>
        <w:t>to</w:t>
      </w:r>
      <w:r>
        <w:rPr>
          <w:color w:val="737677"/>
          <w:spacing w:val="22"/>
          <w:position w:val="-1"/>
        </w:rPr>
        <w:t xml:space="preserve"> </w:t>
      </w:r>
      <w:r>
        <w:rPr>
          <w:color w:val="737677"/>
          <w:position w:val="-1"/>
        </w:rPr>
        <w:t>download</w:t>
      </w:r>
      <w:r>
        <w:rPr>
          <w:color w:val="737677"/>
          <w:spacing w:val="43"/>
          <w:position w:val="-1"/>
        </w:rPr>
        <w:t xml:space="preserve"> </w:t>
      </w:r>
      <w:r>
        <w:rPr>
          <w:color w:val="737677"/>
          <w:position w:val="-1"/>
        </w:rPr>
        <w:t>and</w:t>
      </w:r>
      <w:r>
        <w:rPr>
          <w:color w:val="737677"/>
          <w:spacing w:val="43"/>
          <w:position w:val="-1"/>
        </w:rPr>
        <w:t xml:space="preserve"> </w:t>
      </w:r>
      <w:r>
        <w:rPr>
          <w:color w:val="737677"/>
          <w:position w:val="-1"/>
        </w:rPr>
        <w:t>import</w:t>
      </w:r>
      <w:r>
        <w:rPr>
          <w:color w:val="737677"/>
          <w:spacing w:val="43"/>
          <w:position w:val="-1"/>
        </w:rPr>
        <w:t xml:space="preserve"> </w:t>
      </w:r>
      <w:r>
        <w:rPr>
          <w:color w:val="737677"/>
          <w:position w:val="-1"/>
        </w:rPr>
        <w:t>this</w:t>
      </w:r>
      <w:r>
        <w:rPr>
          <w:color w:val="737677"/>
          <w:spacing w:val="43"/>
          <w:position w:val="-1"/>
        </w:rPr>
        <w:t xml:space="preserve"> </w:t>
      </w:r>
      <w:r w:rsidR="006B263D">
        <w:rPr>
          <w:color w:val="737677"/>
          <w:position w:val="-1"/>
        </w:rPr>
        <w:t xml:space="preserve">data </w:t>
      </w:r>
      <w:r w:rsidR="006B263D">
        <w:rPr>
          <w:color w:val="737677"/>
          <w:spacing w:val="4"/>
          <w:position w:val="-1"/>
        </w:rPr>
        <w:t>periodically</w:t>
      </w:r>
      <w:r>
        <w:rPr>
          <w:color w:val="737677"/>
          <w:w w:val="122"/>
          <w:position w:val="-1"/>
        </w:rPr>
        <w:t>.</w:t>
      </w:r>
    </w:p>
    <w:p w:rsidR="00482408" w:rsidRDefault="00482408">
      <w:pPr>
        <w:spacing w:before="2" w:line="160" w:lineRule="exact"/>
        <w:rPr>
          <w:sz w:val="17"/>
          <w:szCs w:val="17"/>
        </w:rPr>
      </w:pPr>
    </w:p>
    <w:p w:rsidR="00482408" w:rsidRDefault="00CC558F">
      <w:pPr>
        <w:spacing w:line="200" w:lineRule="exact"/>
      </w:pPr>
      <w:r>
        <w:rPr>
          <w:noProof/>
        </w:rPr>
        <w:pict>
          <v:shape id="_x0000_s1202" type="#_x0000_t75" style="position:absolute;margin-left:13.25pt;margin-top:1.05pt;width:532.75pt;height:251.55pt;z-index:251676160;mso-position-horizontal-relative:text;mso-position-vertical-relative:text">
            <v:imagedata r:id="rId23" o:title="snapshot"/>
          </v:shape>
        </w:pict>
      </w:r>
      <w:r w:rsidR="00670086">
        <w:t xml:space="preserve">      </w:t>
      </w: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670086" w:rsidP="00670086">
      <w:pPr>
        <w:tabs>
          <w:tab w:val="left" w:pos="530"/>
        </w:tabs>
        <w:spacing w:line="200" w:lineRule="exact"/>
      </w:pPr>
      <w:r>
        <w:tab/>
      </w: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EC3815" w:rsidRDefault="00EC3815" w:rsidP="00EC3815">
      <w:pPr>
        <w:spacing w:before="28"/>
        <w:ind w:left="290"/>
        <w:rPr>
          <w:sz w:val="24"/>
          <w:szCs w:val="24"/>
        </w:rPr>
      </w:pPr>
      <w:r>
        <w:rPr>
          <w:b/>
          <w:color w:val="FF681C"/>
          <w:sz w:val="24"/>
          <w:szCs w:val="24"/>
        </w:rPr>
        <w:t>/</w:t>
      </w:r>
      <w:r>
        <w:rPr>
          <w:b/>
          <w:color w:val="FF681C"/>
          <w:spacing w:val="-7"/>
          <w:sz w:val="24"/>
          <w:szCs w:val="24"/>
        </w:rPr>
        <w:t xml:space="preserve"> </w:t>
      </w:r>
      <w:r>
        <w:rPr>
          <w:b/>
          <w:color w:val="737677"/>
          <w:w w:val="70"/>
          <w:sz w:val="24"/>
          <w:szCs w:val="24"/>
        </w:rPr>
        <w:t>Protocol</w:t>
      </w:r>
    </w:p>
    <w:p w:rsidR="00EC3815" w:rsidRDefault="00EC3815" w:rsidP="00EC3815">
      <w:pPr>
        <w:spacing w:before="81"/>
        <w:ind w:left="290"/>
      </w:pPr>
      <w:r>
        <w:rPr>
          <w:color w:val="737677"/>
          <w:spacing w:val="-18"/>
        </w:rPr>
        <w:t>T</w:t>
      </w:r>
      <w:r>
        <w:rPr>
          <w:color w:val="737677"/>
        </w:rPr>
        <w:t>ype</w:t>
      </w:r>
      <w:r>
        <w:rPr>
          <w:color w:val="737677"/>
          <w:spacing w:val="9"/>
        </w:rPr>
        <w:t xml:space="preserve"> </w:t>
      </w:r>
      <w:r>
        <w:rPr>
          <w:color w:val="737677"/>
        </w:rPr>
        <w:t>in</w:t>
      </w:r>
      <w:r>
        <w:rPr>
          <w:color w:val="737677"/>
          <w:spacing w:val="22"/>
        </w:rPr>
        <w:t xml:space="preserve"> </w:t>
      </w:r>
      <w:r>
        <w:rPr>
          <w:color w:val="737677"/>
        </w:rPr>
        <w:t>the</w:t>
      </w:r>
      <w:r>
        <w:rPr>
          <w:color w:val="737677"/>
          <w:spacing w:val="43"/>
        </w:rPr>
        <w:t xml:space="preserve"> </w:t>
      </w:r>
      <w:r>
        <w:rPr>
          <w:color w:val="737677"/>
          <w:w w:val="107"/>
        </w:rPr>
        <w:t>customer</w:t>
      </w:r>
      <w:r>
        <w:rPr>
          <w:color w:val="737677"/>
          <w:spacing w:val="-12"/>
          <w:w w:val="107"/>
        </w:rPr>
        <w:t>’</w:t>
      </w:r>
      <w:r>
        <w:rPr>
          <w:color w:val="737677"/>
          <w:w w:val="107"/>
        </w:rPr>
        <w:t>s</w:t>
      </w:r>
      <w:r>
        <w:rPr>
          <w:color w:val="737677"/>
          <w:spacing w:val="14"/>
          <w:w w:val="107"/>
        </w:rPr>
        <w:t xml:space="preserve"> </w:t>
      </w:r>
      <w:r>
        <w:rPr>
          <w:color w:val="737677"/>
        </w:rPr>
        <w:t>server protocol</w:t>
      </w:r>
      <w:r>
        <w:rPr>
          <w:color w:val="737677"/>
          <w:spacing w:val="6"/>
          <w:w w:val="110"/>
        </w:rPr>
        <w:t xml:space="preserve"> </w:t>
      </w:r>
      <w:r>
        <w:rPr>
          <w:color w:val="737677"/>
        </w:rPr>
        <w:t>e.g.</w:t>
      </w:r>
      <w:r>
        <w:rPr>
          <w:color w:val="737677"/>
          <w:spacing w:val="43"/>
        </w:rPr>
        <w:t xml:space="preserve"> </w:t>
      </w:r>
      <w:r>
        <w:rPr>
          <w:color w:val="737677"/>
          <w:w w:val="109"/>
        </w:rPr>
        <w:t xml:space="preserve">ftp or </w:t>
      </w:r>
      <w:proofErr w:type="spellStart"/>
      <w:r>
        <w:rPr>
          <w:color w:val="737677"/>
          <w:w w:val="109"/>
        </w:rPr>
        <w:t>sftp</w:t>
      </w:r>
      <w:proofErr w:type="spellEnd"/>
    </w:p>
    <w:p w:rsidR="00EC3815" w:rsidRDefault="00EC3815">
      <w:pPr>
        <w:spacing w:before="28"/>
        <w:ind w:left="290"/>
        <w:rPr>
          <w:b/>
          <w:color w:val="FF681C"/>
          <w:sz w:val="24"/>
          <w:szCs w:val="24"/>
        </w:rPr>
      </w:pPr>
    </w:p>
    <w:p w:rsidR="00482408" w:rsidRDefault="00DD3B73">
      <w:pPr>
        <w:spacing w:before="28"/>
        <w:ind w:left="290"/>
        <w:rPr>
          <w:sz w:val="24"/>
          <w:szCs w:val="24"/>
        </w:rPr>
      </w:pPr>
      <w:r>
        <w:rPr>
          <w:b/>
          <w:color w:val="FF681C"/>
          <w:sz w:val="24"/>
          <w:szCs w:val="24"/>
        </w:rPr>
        <w:t>/</w:t>
      </w:r>
      <w:r>
        <w:rPr>
          <w:b/>
          <w:color w:val="FF681C"/>
          <w:spacing w:val="-7"/>
          <w:sz w:val="24"/>
          <w:szCs w:val="24"/>
        </w:rPr>
        <w:t xml:space="preserve"> </w:t>
      </w:r>
      <w:r>
        <w:rPr>
          <w:b/>
          <w:color w:val="737677"/>
          <w:w w:val="70"/>
          <w:sz w:val="24"/>
          <w:szCs w:val="24"/>
        </w:rPr>
        <w:t>FTP</w:t>
      </w:r>
      <w:r>
        <w:rPr>
          <w:b/>
          <w:color w:val="737677"/>
          <w:spacing w:val="11"/>
          <w:w w:val="70"/>
          <w:sz w:val="24"/>
          <w:szCs w:val="24"/>
        </w:rPr>
        <w:t xml:space="preserve"> </w:t>
      </w:r>
      <w:r>
        <w:rPr>
          <w:b/>
          <w:color w:val="737677"/>
          <w:sz w:val="24"/>
          <w:szCs w:val="24"/>
        </w:rPr>
        <w:t>Server</w:t>
      </w:r>
    </w:p>
    <w:p w:rsidR="00482408" w:rsidRDefault="00DD3B73">
      <w:pPr>
        <w:spacing w:before="81"/>
        <w:ind w:left="290"/>
      </w:pPr>
      <w:r>
        <w:rPr>
          <w:color w:val="737677"/>
          <w:spacing w:val="-18"/>
        </w:rPr>
        <w:t>T</w:t>
      </w:r>
      <w:r>
        <w:rPr>
          <w:color w:val="737677"/>
        </w:rPr>
        <w:t>ype</w:t>
      </w:r>
      <w:r>
        <w:rPr>
          <w:color w:val="737677"/>
          <w:spacing w:val="9"/>
        </w:rPr>
        <w:t xml:space="preserve"> </w:t>
      </w:r>
      <w:r>
        <w:rPr>
          <w:color w:val="737677"/>
        </w:rPr>
        <w:t>in</w:t>
      </w:r>
      <w:r>
        <w:rPr>
          <w:color w:val="737677"/>
          <w:spacing w:val="22"/>
        </w:rPr>
        <w:t xml:space="preserve"> </w:t>
      </w:r>
      <w:r>
        <w:rPr>
          <w:color w:val="737677"/>
        </w:rPr>
        <w:t>the</w:t>
      </w:r>
      <w:r>
        <w:rPr>
          <w:color w:val="737677"/>
          <w:spacing w:val="43"/>
        </w:rPr>
        <w:t xml:space="preserve"> </w:t>
      </w:r>
      <w:r>
        <w:rPr>
          <w:color w:val="737677"/>
          <w:w w:val="107"/>
        </w:rPr>
        <w:t>customer</w:t>
      </w:r>
      <w:r>
        <w:rPr>
          <w:color w:val="737677"/>
          <w:spacing w:val="-12"/>
          <w:w w:val="107"/>
        </w:rPr>
        <w:t>’</w:t>
      </w:r>
      <w:r>
        <w:rPr>
          <w:color w:val="737677"/>
          <w:w w:val="107"/>
        </w:rPr>
        <w:t>s</w:t>
      </w:r>
      <w:r>
        <w:rPr>
          <w:color w:val="737677"/>
          <w:spacing w:val="14"/>
          <w:w w:val="107"/>
        </w:rPr>
        <w:t xml:space="preserve"> </w:t>
      </w:r>
      <w:r>
        <w:rPr>
          <w:color w:val="737677"/>
        </w:rPr>
        <w:t>FTP</w:t>
      </w:r>
      <w:r w:rsidR="006B263D">
        <w:rPr>
          <w:color w:val="737677"/>
        </w:rPr>
        <w:t xml:space="preserve"> or SFTP</w:t>
      </w:r>
      <w:r>
        <w:rPr>
          <w:color w:val="737677"/>
          <w:spacing w:val="11"/>
        </w:rPr>
        <w:t xml:space="preserve"> </w:t>
      </w:r>
      <w:r>
        <w:rPr>
          <w:color w:val="737677"/>
        </w:rPr>
        <w:t>server</w:t>
      </w:r>
      <w:r>
        <w:rPr>
          <w:color w:val="737677"/>
          <w:spacing w:val="31"/>
        </w:rPr>
        <w:t xml:space="preserve"> </w:t>
      </w:r>
      <w:r>
        <w:rPr>
          <w:color w:val="737677"/>
          <w:w w:val="110"/>
        </w:rPr>
        <w:t>hostname</w:t>
      </w:r>
      <w:r>
        <w:rPr>
          <w:color w:val="737677"/>
          <w:spacing w:val="6"/>
          <w:w w:val="110"/>
        </w:rPr>
        <w:t xml:space="preserve"> </w:t>
      </w:r>
      <w:r>
        <w:rPr>
          <w:color w:val="737677"/>
        </w:rPr>
        <w:t>e.g.</w:t>
      </w:r>
      <w:r>
        <w:rPr>
          <w:color w:val="737677"/>
          <w:spacing w:val="43"/>
        </w:rPr>
        <w:t xml:space="preserve"> </w:t>
      </w:r>
      <w:r>
        <w:rPr>
          <w:color w:val="737677"/>
          <w:w w:val="109"/>
        </w:rPr>
        <w:t>ftp.alpharetail.com</w:t>
      </w:r>
    </w:p>
    <w:p w:rsidR="00482408" w:rsidRDefault="00482408">
      <w:pPr>
        <w:spacing w:before="3" w:line="160" w:lineRule="exact"/>
        <w:rPr>
          <w:sz w:val="17"/>
          <w:szCs w:val="17"/>
        </w:rPr>
      </w:pPr>
    </w:p>
    <w:p w:rsidR="00482408" w:rsidRDefault="00482408">
      <w:pPr>
        <w:spacing w:line="200" w:lineRule="exact"/>
      </w:pPr>
    </w:p>
    <w:p w:rsidR="00482408" w:rsidRDefault="00DD3B73">
      <w:pPr>
        <w:ind w:left="290"/>
        <w:rPr>
          <w:sz w:val="24"/>
          <w:szCs w:val="24"/>
        </w:rPr>
      </w:pPr>
      <w:r>
        <w:rPr>
          <w:b/>
          <w:color w:val="FF681C"/>
          <w:sz w:val="24"/>
          <w:szCs w:val="24"/>
        </w:rPr>
        <w:t>/</w:t>
      </w:r>
      <w:r>
        <w:rPr>
          <w:b/>
          <w:color w:val="FF681C"/>
          <w:spacing w:val="-7"/>
          <w:sz w:val="24"/>
          <w:szCs w:val="24"/>
        </w:rPr>
        <w:t xml:space="preserve"> </w:t>
      </w:r>
      <w:r>
        <w:rPr>
          <w:b/>
          <w:color w:val="737677"/>
          <w:w w:val="80"/>
          <w:sz w:val="24"/>
          <w:szCs w:val="24"/>
        </w:rPr>
        <w:t>Port</w:t>
      </w:r>
      <w:r>
        <w:rPr>
          <w:b/>
          <w:color w:val="737677"/>
          <w:spacing w:val="14"/>
          <w:w w:val="80"/>
          <w:sz w:val="24"/>
          <w:szCs w:val="24"/>
        </w:rPr>
        <w:t xml:space="preserve"> </w:t>
      </w:r>
      <w:r>
        <w:rPr>
          <w:b/>
          <w:color w:val="737677"/>
          <w:w w:val="80"/>
          <w:sz w:val="24"/>
          <w:szCs w:val="24"/>
        </w:rPr>
        <w:t>Number</w:t>
      </w:r>
    </w:p>
    <w:p w:rsidR="00482408" w:rsidRDefault="00DD3B73">
      <w:pPr>
        <w:spacing w:before="81"/>
        <w:ind w:left="290"/>
      </w:pPr>
      <w:r>
        <w:rPr>
          <w:color w:val="737677"/>
        </w:rPr>
        <w:t>The</w:t>
      </w:r>
      <w:r>
        <w:rPr>
          <w:color w:val="737677"/>
          <w:spacing w:val="20"/>
        </w:rPr>
        <w:t xml:space="preserve"> </w:t>
      </w:r>
      <w:r>
        <w:rPr>
          <w:color w:val="737677"/>
        </w:rPr>
        <w:t>FTP</w:t>
      </w:r>
      <w:r w:rsidR="006B263D">
        <w:rPr>
          <w:color w:val="737677"/>
        </w:rPr>
        <w:t xml:space="preserve"> or SFTP</w:t>
      </w:r>
      <w:r>
        <w:rPr>
          <w:color w:val="737677"/>
          <w:spacing w:val="11"/>
        </w:rPr>
        <w:t xml:space="preserve"> </w:t>
      </w:r>
      <w:r>
        <w:rPr>
          <w:color w:val="737677"/>
        </w:rPr>
        <w:t>server</w:t>
      </w:r>
      <w:r>
        <w:rPr>
          <w:color w:val="737677"/>
          <w:spacing w:val="31"/>
        </w:rPr>
        <w:t xml:space="preserve"> </w:t>
      </w:r>
      <w:r>
        <w:rPr>
          <w:color w:val="737677"/>
        </w:rPr>
        <w:t>port</w:t>
      </w:r>
      <w:r>
        <w:rPr>
          <w:color w:val="737677"/>
          <w:spacing w:val="30"/>
        </w:rPr>
        <w:t xml:space="preserve"> </w:t>
      </w:r>
      <w:r>
        <w:rPr>
          <w:color w:val="737677"/>
          <w:w w:val="109"/>
        </w:rPr>
        <w:t>number</w:t>
      </w:r>
    </w:p>
    <w:p w:rsidR="00482408" w:rsidRDefault="00482408">
      <w:pPr>
        <w:spacing w:before="3" w:line="160" w:lineRule="exact"/>
        <w:rPr>
          <w:sz w:val="17"/>
          <w:szCs w:val="17"/>
        </w:rPr>
      </w:pPr>
    </w:p>
    <w:p w:rsidR="00482408" w:rsidRDefault="00482408">
      <w:pPr>
        <w:spacing w:line="200" w:lineRule="exact"/>
      </w:pPr>
    </w:p>
    <w:p w:rsidR="00482408" w:rsidRDefault="00DD3B73">
      <w:pPr>
        <w:ind w:left="290"/>
        <w:rPr>
          <w:sz w:val="24"/>
          <w:szCs w:val="24"/>
        </w:rPr>
      </w:pPr>
      <w:r>
        <w:rPr>
          <w:b/>
          <w:color w:val="FF681C"/>
          <w:sz w:val="24"/>
          <w:szCs w:val="24"/>
        </w:rPr>
        <w:t>/</w:t>
      </w:r>
      <w:r>
        <w:rPr>
          <w:b/>
          <w:color w:val="FF681C"/>
          <w:spacing w:val="-7"/>
          <w:sz w:val="24"/>
          <w:szCs w:val="24"/>
        </w:rPr>
        <w:t xml:space="preserve"> </w:t>
      </w:r>
      <w:r>
        <w:rPr>
          <w:b/>
          <w:color w:val="737677"/>
          <w:sz w:val="24"/>
          <w:szCs w:val="24"/>
        </w:rPr>
        <w:t>Username</w:t>
      </w:r>
    </w:p>
    <w:p w:rsidR="00482408" w:rsidRDefault="00DD3B73">
      <w:pPr>
        <w:spacing w:before="81"/>
        <w:ind w:left="290"/>
      </w:pPr>
      <w:r>
        <w:rPr>
          <w:color w:val="737677"/>
        </w:rPr>
        <w:t>The</w:t>
      </w:r>
      <w:r>
        <w:rPr>
          <w:color w:val="737677"/>
          <w:spacing w:val="20"/>
        </w:rPr>
        <w:t xml:space="preserve"> </w:t>
      </w:r>
      <w:r>
        <w:rPr>
          <w:color w:val="737677"/>
          <w:w w:val="110"/>
        </w:rPr>
        <w:t>username</w:t>
      </w:r>
      <w:r>
        <w:rPr>
          <w:color w:val="737677"/>
          <w:spacing w:val="6"/>
          <w:w w:val="110"/>
        </w:rPr>
        <w:t xml:space="preserve"> </w:t>
      </w:r>
      <w:r>
        <w:rPr>
          <w:color w:val="737677"/>
        </w:rPr>
        <w:t>to</w:t>
      </w:r>
      <w:r>
        <w:rPr>
          <w:color w:val="737677"/>
          <w:spacing w:val="22"/>
        </w:rPr>
        <w:t xml:space="preserve"> </w:t>
      </w:r>
      <w:r>
        <w:rPr>
          <w:color w:val="737677"/>
        </w:rPr>
        <w:t>be</w:t>
      </w:r>
      <w:r>
        <w:rPr>
          <w:color w:val="737677"/>
          <w:spacing w:val="32"/>
        </w:rPr>
        <w:t xml:space="preserve"> </w:t>
      </w:r>
      <w:proofErr w:type="gramStart"/>
      <w:r>
        <w:rPr>
          <w:color w:val="737677"/>
        </w:rPr>
        <w:t xml:space="preserve">used </w:t>
      </w:r>
      <w:r>
        <w:rPr>
          <w:color w:val="737677"/>
          <w:spacing w:val="5"/>
        </w:rPr>
        <w:t xml:space="preserve"> </w:t>
      </w:r>
      <w:r>
        <w:rPr>
          <w:color w:val="737677"/>
        </w:rPr>
        <w:t>for</w:t>
      </w:r>
      <w:proofErr w:type="gramEnd"/>
      <w:r>
        <w:rPr>
          <w:color w:val="737677"/>
          <w:spacing w:val="11"/>
        </w:rPr>
        <w:t xml:space="preserve"> </w:t>
      </w:r>
      <w:r>
        <w:rPr>
          <w:color w:val="737677"/>
        </w:rPr>
        <w:t>logging</w:t>
      </w:r>
      <w:r>
        <w:rPr>
          <w:color w:val="737677"/>
          <w:spacing w:val="17"/>
        </w:rPr>
        <w:t xml:space="preserve"> </w:t>
      </w:r>
      <w:r>
        <w:rPr>
          <w:color w:val="737677"/>
        </w:rPr>
        <w:t>in</w:t>
      </w:r>
      <w:r>
        <w:rPr>
          <w:color w:val="737677"/>
          <w:spacing w:val="22"/>
        </w:rPr>
        <w:t xml:space="preserve"> </w:t>
      </w:r>
      <w:r>
        <w:rPr>
          <w:color w:val="737677"/>
        </w:rPr>
        <w:t>to</w:t>
      </w:r>
      <w:r>
        <w:rPr>
          <w:color w:val="737677"/>
          <w:spacing w:val="22"/>
        </w:rPr>
        <w:t xml:space="preserve"> </w:t>
      </w:r>
      <w:r>
        <w:rPr>
          <w:color w:val="737677"/>
          <w:w w:val="107"/>
        </w:rPr>
        <w:t>customer</w:t>
      </w:r>
      <w:r>
        <w:rPr>
          <w:color w:val="737677"/>
          <w:spacing w:val="-12"/>
          <w:w w:val="107"/>
        </w:rPr>
        <w:t>’</w:t>
      </w:r>
      <w:r>
        <w:rPr>
          <w:color w:val="737677"/>
          <w:w w:val="107"/>
        </w:rPr>
        <w:t>s</w:t>
      </w:r>
      <w:r>
        <w:rPr>
          <w:color w:val="737677"/>
          <w:spacing w:val="14"/>
          <w:w w:val="107"/>
        </w:rPr>
        <w:t xml:space="preserve"> </w:t>
      </w:r>
      <w:r>
        <w:rPr>
          <w:color w:val="737677"/>
        </w:rPr>
        <w:t>FTP</w:t>
      </w:r>
      <w:r>
        <w:rPr>
          <w:color w:val="737677"/>
          <w:spacing w:val="11"/>
        </w:rPr>
        <w:t xml:space="preserve"> </w:t>
      </w:r>
      <w:r w:rsidR="006B263D">
        <w:rPr>
          <w:color w:val="737677"/>
          <w:spacing w:val="11"/>
        </w:rPr>
        <w:t xml:space="preserve">or SFTP </w:t>
      </w:r>
      <w:r>
        <w:rPr>
          <w:color w:val="737677"/>
          <w:w w:val="104"/>
        </w:rPr>
        <w:t>server</w:t>
      </w:r>
    </w:p>
    <w:p w:rsidR="00482408" w:rsidRDefault="00482408">
      <w:pPr>
        <w:spacing w:before="3" w:line="160" w:lineRule="exact"/>
        <w:rPr>
          <w:sz w:val="17"/>
          <w:szCs w:val="17"/>
        </w:rPr>
      </w:pPr>
    </w:p>
    <w:p w:rsidR="00482408" w:rsidRDefault="00482408">
      <w:pPr>
        <w:spacing w:line="200" w:lineRule="exact"/>
      </w:pPr>
    </w:p>
    <w:p w:rsidR="00482408" w:rsidRDefault="00DD3B73">
      <w:pPr>
        <w:ind w:left="290"/>
        <w:rPr>
          <w:sz w:val="24"/>
          <w:szCs w:val="24"/>
        </w:rPr>
      </w:pPr>
      <w:r>
        <w:rPr>
          <w:b/>
          <w:color w:val="FF681C"/>
          <w:sz w:val="24"/>
          <w:szCs w:val="24"/>
        </w:rPr>
        <w:t>/</w:t>
      </w:r>
      <w:r>
        <w:rPr>
          <w:b/>
          <w:color w:val="FF681C"/>
          <w:spacing w:val="-7"/>
          <w:sz w:val="24"/>
          <w:szCs w:val="24"/>
        </w:rPr>
        <w:t xml:space="preserve"> </w:t>
      </w:r>
      <w:r>
        <w:rPr>
          <w:b/>
          <w:color w:val="737677"/>
          <w:sz w:val="24"/>
          <w:szCs w:val="24"/>
        </w:rPr>
        <w:t>Password</w:t>
      </w:r>
    </w:p>
    <w:p w:rsidR="00482408" w:rsidRDefault="00DD3B73">
      <w:pPr>
        <w:spacing w:before="81"/>
        <w:ind w:left="290"/>
      </w:pPr>
      <w:r>
        <w:rPr>
          <w:color w:val="737677"/>
        </w:rPr>
        <w:t>The</w:t>
      </w:r>
      <w:r>
        <w:rPr>
          <w:color w:val="737677"/>
          <w:spacing w:val="20"/>
        </w:rPr>
        <w:t xml:space="preserve"> </w:t>
      </w:r>
      <w:r>
        <w:rPr>
          <w:color w:val="737677"/>
        </w:rPr>
        <w:t>password</w:t>
      </w:r>
      <w:r>
        <w:rPr>
          <w:color w:val="737677"/>
          <w:spacing w:val="49"/>
        </w:rPr>
        <w:t xml:space="preserve"> </w:t>
      </w:r>
      <w:r>
        <w:rPr>
          <w:color w:val="737677"/>
        </w:rPr>
        <w:t>to</w:t>
      </w:r>
      <w:r>
        <w:rPr>
          <w:color w:val="737677"/>
          <w:spacing w:val="22"/>
        </w:rPr>
        <w:t xml:space="preserve"> </w:t>
      </w:r>
      <w:r>
        <w:rPr>
          <w:color w:val="737677"/>
        </w:rPr>
        <w:t>be</w:t>
      </w:r>
      <w:r>
        <w:rPr>
          <w:color w:val="737677"/>
          <w:spacing w:val="32"/>
        </w:rPr>
        <w:t xml:space="preserve"> </w:t>
      </w:r>
      <w:proofErr w:type="gramStart"/>
      <w:r>
        <w:rPr>
          <w:color w:val="737677"/>
        </w:rPr>
        <w:t xml:space="preserve">used </w:t>
      </w:r>
      <w:r>
        <w:rPr>
          <w:color w:val="737677"/>
          <w:spacing w:val="5"/>
        </w:rPr>
        <w:t xml:space="preserve"> </w:t>
      </w:r>
      <w:r>
        <w:rPr>
          <w:color w:val="737677"/>
        </w:rPr>
        <w:t>for</w:t>
      </w:r>
      <w:proofErr w:type="gramEnd"/>
      <w:r>
        <w:rPr>
          <w:color w:val="737677"/>
          <w:spacing w:val="11"/>
        </w:rPr>
        <w:t xml:space="preserve"> </w:t>
      </w:r>
      <w:r>
        <w:rPr>
          <w:color w:val="737677"/>
        </w:rPr>
        <w:t>logging</w:t>
      </w:r>
      <w:r>
        <w:rPr>
          <w:color w:val="737677"/>
          <w:spacing w:val="17"/>
        </w:rPr>
        <w:t xml:space="preserve"> </w:t>
      </w:r>
      <w:r>
        <w:rPr>
          <w:color w:val="737677"/>
        </w:rPr>
        <w:t>in</w:t>
      </w:r>
      <w:r>
        <w:rPr>
          <w:color w:val="737677"/>
          <w:spacing w:val="22"/>
        </w:rPr>
        <w:t xml:space="preserve"> </w:t>
      </w:r>
      <w:r>
        <w:rPr>
          <w:color w:val="737677"/>
        </w:rPr>
        <w:t>to</w:t>
      </w:r>
      <w:r>
        <w:rPr>
          <w:color w:val="737677"/>
          <w:spacing w:val="22"/>
        </w:rPr>
        <w:t xml:space="preserve"> </w:t>
      </w:r>
      <w:r>
        <w:rPr>
          <w:color w:val="737677"/>
          <w:w w:val="107"/>
        </w:rPr>
        <w:t>customer</w:t>
      </w:r>
      <w:r>
        <w:rPr>
          <w:color w:val="737677"/>
          <w:spacing w:val="-12"/>
          <w:w w:val="107"/>
        </w:rPr>
        <w:t>’</w:t>
      </w:r>
      <w:r>
        <w:rPr>
          <w:color w:val="737677"/>
          <w:w w:val="107"/>
        </w:rPr>
        <w:t>s</w:t>
      </w:r>
      <w:r>
        <w:rPr>
          <w:color w:val="737677"/>
          <w:spacing w:val="14"/>
          <w:w w:val="107"/>
        </w:rPr>
        <w:t xml:space="preserve"> </w:t>
      </w:r>
      <w:r>
        <w:rPr>
          <w:color w:val="737677"/>
        </w:rPr>
        <w:t>FTP</w:t>
      </w:r>
      <w:r w:rsidR="006B263D">
        <w:rPr>
          <w:color w:val="737677"/>
        </w:rPr>
        <w:t xml:space="preserve"> or SFTP</w:t>
      </w:r>
      <w:r>
        <w:rPr>
          <w:color w:val="737677"/>
          <w:spacing w:val="11"/>
        </w:rPr>
        <w:t xml:space="preserve"> </w:t>
      </w:r>
      <w:r>
        <w:rPr>
          <w:color w:val="737677"/>
          <w:w w:val="104"/>
        </w:rPr>
        <w:t>server</w:t>
      </w:r>
    </w:p>
    <w:p w:rsidR="00482408" w:rsidRDefault="00482408">
      <w:pPr>
        <w:spacing w:before="3" w:line="160" w:lineRule="exact"/>
        <w:rPr>
          <w:sz w:val="17"/>
          <w:szCs w:val="17"/>
        </w:rPr>
      </w:pPr>
    </w:p>
    <w:p w:rsidR="00482408" w:rsidRDefault="00482408">
      <w:pPr>
        <w:spacing w:line="200" w:lineRule="exact"/>
      </w:pPr>
    </w:p>
    <w:p w:rsidR="00482408" w:rsidRDefault="00DD3B73">
      <w:pPr>
        <w:ind w:left="290"/>
        <w:rPr>
          <w:sz w:val="24"/>
          <w:szCs w:val="24"/>
        </w:rPr>
      </w:pPr>
      <w:r>
        <w:rPr>
          <w:b/>
          <w:color w:val="FF681C"/>
          <w:sz w:val="24"/>
          <w:szCs w:val="24"/>
        </w:rPr>
        <w:t>/</w:t>
      </w:r>
      <w:r>
        <w:rPr>
          <w:b/>
          <w:color w:val="FF681C"/>
          <w:spacing w:val="-7"/>
          <w:sz w:val="24"/>
          <w:szCs w:val="24"/>
        </w:rPr>
        <w:t xml:space="preserve"> </w:t>
      </w:r>
      <w:r>
        <w:rPr>
          <w:b/>
          <w:color w:val="737677"/>
          <w:w w:val="82"/>
          <w:sz w:val="24"/>
          <w:szCs w:val="24"/>
        </w:rPr>
        <w:t>Folder</w:t>
      </w:r>
      <w:r>
        <w:rPr>
          <w:b/>
          <w:color w:val="737677"/>
          <w:spacing w:val="4"/>
          <w:w w:val="82"/>
          <w:sz w:val="24"/>
          <w:szCs w:val="24"/>
        </w:rPr>
        <w:t xml:space="preserve"> </w:t>
      </w:r>
      <w:r>
        <w:rPr>
          <w:b/>
          <w:color w:val="737677"/>
          <w:w w:val="82"/>
          <w:sz w:val="24"/>
          <w:szCs w:val="24"/>
        </w:rPr>
        <w:t>Name</w:t>
      </w:r>
    </w:p>
    <w:p w:rsidR="00482408" w:rsidRDefault="00DD3B73">
      <w:pPr>
        <w:spacing w:before="81"/>
        <w:ind w:left="290"/>
        <w:sectPr w:rsidR="00482408">
          <w:pgSz w:w="11920" w:h="16840"/>
          <w:pgMar w:top="820" w:right="740" w:bottom="280" w:left="560" w:header="421" w:footer="621" w:gutter="0"/>
          <w:cols w:space="720"/>
        </w:sectPr>
      </w:pPr>
      <w:r>
        <w:rPr>
          <w:color w:val="737677"/>
        </w:rPr>
        <w:t>The</w:t>
      </w:r>
      <w:r>
        <w:rPr>
          <w:color w:val="737677"/>
          <w:spacing w:val="20"/>
        </w:rPr>
        <w:t xml:space="preserve"> </w:t>
      </w:r>
      <w:r w:rsidR="000768C8">
        <w:rPr>
          <w:color w:val="737677"/>
        </w:rPr>
        <w:t xml:space="preserve">location </w:t>
      </w:r>
      <w:r w:rsidR="000768C8">
        <w:rPr>
          <w:color w:val="737677"/>
          <w:spacing w:val="6"/>
        </w:rPr>
        <w:t>on</w:t>
      </w:r>
      <w:r>
        <w:rPr>
          <w:color w:val="737677"/>
          <w:spacing w:val="21"/>
        </w:rPr>
        <w:t xml:space="preserve"> </w:t>
      </w:r>
      <w:r>
        <w:rPr>
          <w:color w:val="737677"/>
        </w:rPr>
        <w:t>FTP</w:t>
      </w:r>
      <w:r>
        <w:rPr>
          <w:color w:val="737677"/>
          <w:spacing w:val="11"/>
        </w:rPr>
        <w:t xml:space="preserve"> </w:t>
      </w:r>
      <w:r w:rsidR="006B263D">
        <w:rPr>
          <w:color w:val="737677"/>
          <w:spacing w:val="11"/>
        </w:rPr>
        <w:t xml:space="preserve">or SFTP </w:t>
      </w:r>
      <w:r>
        <w:rPr>
          <w:color w:val="737677"/>
        </w:rPr>
        <w:t>server</w:t>
      </w:r>
      <w:r>
        <w:rPr>
          <w:color w:val="737677"/>
          <w:spacing w:val="31"/>
        </w:rPr>
        <w:t xml:space="preserve"> </w:t>
      </w:r>
      <w:r>
        <w:rPr>
          <w:color w:val="737677"/>
        </w:rPr>
        <w:t>where</w:t>
      </w:r>
      <w:r>
        <w:rPr>
          <w:color w:val="737677"/>
          <w:spacing w:val="31"/>
        </w:rPr>
        <w:t xml:space="preserve"> </w:t>
      </w:r>
      <w:r>
        <w:rPr>
          <w:color w:val="737677"/>
        </w:rPr>
        <w:t>the</w:t>
      </w:r>
      <w:r>
        <w:rPr>
          <w:color w:val="737677"/>
          <w:spacing w:val="43"/>
        </w:rPr>
        <w:t xml:space="preserve"> </w:t>
      </w:r>
      <w:r>
        <w:rPr>
          <w:color w:val="737677"/>
        </w:rPr>
        <w:t>POS</w:t>
      </w:r>
      <w:r>
        <w:rPr>
          <w:color w:val="737677"/>
          <w:spacing w:val="18"/>
        </w:rPr>
        <w:t xml:space="preserve"> </w:t>
      </w:r>
      <w:r w:rsidR="000768C8">
        <w:rPr>
          <w:color w:val="737677"/>
        </w:rPr>
        <w:t xml:space="preserve">data </w:t>
      </w:r>
      <w:r w:rsidR="000768C8">
        <w:rPr>
          <w:color w:val="737677"/>
          <w:spacing w:val="4"/>
        </w:rPr>
        <w:t>files</w:t>
      </w:r>
      <w:r>
        <w:rPr>
          <w:color w:val="737677"/>
          <w:spacing w:val="21"/>
        </w:rPr>
        <w:t xml:space="preserve"> </w:t>
      </w:r>
      <w:r>
        <w:rPr>
          <w:color w:val="737677"/>
        </w:rPr>
        <w:t>are</w:t>
      </w:r>
      <w:r>
        <w:rPr>
          <w:color w:val="737677"/>
          <w:spacing w:val="33"/>
        </w:rPr>
        <w:t xml:space="preserve"> </w:t>
      </w:r>
      <w:r w:rsidR="000768C8">
        <w:rPr>
          <w:color w:val="737677"/>
        </w:rPr>
        <w:t xml:space="preserve">stored </w:t>
      </w:r>
      <w:r w:rsidR="000768C8">
        <w:rPr>
          <w:color w:val="737677"/>
          <w:spacing w:val="5"/>
        </w:rPr>
        <w:t>e.g</w:t>
      </w:r>
      <w:r>
        <w:rPr>
          <w:color w:val="737677"/>
        </w:rPr>
        <w:t>.</w:t>
      </w:r>
      <w:r>
        <w:rPr>
          <w:color w:val="737677"/>
          <w:spacing w:val="43"/>
        </w:rPr>
        <w:t xml:space="preserve"> </w:t>
      </w:r>
      <w:r>
        <w:rPr>
          <w:color w:val="737677"/>
          <w:w w:val="106"/>
        </w:rPr>
        <w:t>“/export/</w:t>
      </w:r>
      <w:proofErr w:type="spellStart"/>
      <w:r>
        <w:rPr>
          <w:color w:val="737677"/>
          <w:w w:val="106"/>
        </w:rPr>
        <w:t>kaiup</w:t>
      </w:r>
      <w:proofErr w:type="spellEnd"/>
      <w:r>
        <w:rPr>
          <w:color w:val="737677"/>
          <w:w w:val="106"/>
        </w:rPr>
        <w:t>”</w:t>
      </w: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before="18" w:line="220" w:lineRule="exact"/>
        <w:rPr>
          <w:sz w:val="22"/>
          <w:szCs w:val="22"/>
        </w:rPr>
      </w:pPr>
    </w:p>
    <w:p w:rsidR="00482408" w:rsidRDefault="00DD3B73">
      <w:pPr>
        <w:spacing w:before="10"/>
        <w:ind w:left="290"/>
        <w:rPr>
          <w:sz w:val="42"/>
          <w:szCs w:val="42"/>
        </w:rPr>
      </w:pPr>
      <w:r>
        <w:rPr>
          <w:color w:val="FF681C"/>
          <w:w w:val="86"/>
          <w:sz w:val="42"/>
          <w:szCs w:val="42"/>
        </w:rPr>
        <w:t>2.</w:t>
      </w:r>
      <w:r>
        <w:rPr>
          <w:color w:val="FF681C"/>
          <w:spacing w:val="9"/>
          <w:w w:val="86"/>
          <w:sz w:val="42"/>
          <w:szCs w:val="42"/>
        </w:rPr>
        <w:t xml:space="preserve"> </w:t>
      </w:r>
      <w:r>
        <w:rPr>
          <w:color w:val="FF681C"/>
          <w:w w:val="86"/>
          <w:sz w:val="42"/>
          <w:szCs w:val="42"/>
        </w:rPr>
        <w:t>Manual</w:t>
      </w:r>
      <w:r>
        <w:rPr>
          <w:color w:val="FF681C"/>
          <w:spacing w:val="-10"/>
          <w:w w:val="86"/>
          <w:sz w:val="42"/>
          <w:szCs w:val="42"/>
        </w:rPr>
        <w:t xml:space="preserve"> </w:t>
      </w:r>
      <w:r>
        <w:rPr>
          <w:color w:val="FF681C"/>
          <w:sz w:val="42"/>
          <w:szCs w:val="42"/>
        </w:rPr>
        <w:t>Insertion</w:t>
      </w:r>
    </w:p>
    <w:p w:rsidR="00482408" w:rsidRDefault="00482408">
      <w:pPr>
        <w:spacing w:line="200" w:lineRule="exact"/>
      </w:pPr>
    </w:p>
    <w:p w:rsidR="00482408" w:rsidRDefault="00482408">
      <w:pPr>
        <w:spacing w:before="2" w:line="240" w:lineRule="exact"/>
        <w:rPr>
          <w:sz w:val="24"/>
          <w:szCs w:val="24"/>
        </w:rPr>
      </w:pPr>
    </w:p>
    <w:p w:rsidR="00482408" w:rsidRDefault="00DD3B73">
      <w:pPr>
        <w:ind w:left="1010"/>
      </w:pPr>
      <w:r>
        <w:rPr>
          <w:color w:val="737677"/>
        </w:rPr>
        <w:t>If</w:t>
      </w:r>
      <w:r>
        <w:rPr>
          <w:color w:val="737677"/>
          <w:spacing w:val="14"/>
        </w:rPr>
        <w:t xml:space="preserve"> </w:t>
      </w:r>
      <w:r>
        <w:rPr>
          <w:color w:val="737677"/>
        </w:rPr>
        <w:t>you</w:t>
      </w:r>
      <w:r>
        <w:rPr>
          <w:color w:val="737677"/>
          <w:spacing w:val="14"/>
        </w:rPr>
        <w:t xml:space="preserve"> </w:t>
      </w:r>
      <w:r>
        <w:rPr>
          <w:color w:val="737677"/>
        </w:rPr>
        <w:t>prefer</w:t>
      </w:r>
      <w:r>
        <w:rPr>
          <w:color w:val="737677"/>
          <w:spacing w:val="47"/>
        </w:rPr>
        <w:t xml:space="preserve"> </w:t>
      </w:r>
      <w:r>
        <w:rPr>
          <w:color w:val="737677"/>
        </w:rPr>
        <w:t>to</w:t>
      </w:r>
      <w:r>
        <w:rPr>
          <w:color w:val="737677"/>
          <w:spacing w:val="25"/>
        </w:rPr>
        <w:t xml:space="preserve"> </w:t>
      </w:r>
      <w:proofErr w:type="gramStart"/>
      <w:r>
        <w:rPr>
          <w:color w:val="737677"/>
        </w:rPr>
        <w:t xml:space="preserve">insert </w:t>
      </w:r>
      <w:r>
        <w:rPr>
          <w:color w:val="737677"/>
          <w:spacing w:val="8"/>
        </w:rPr>
        <w:t xml:space="preserve"> </w:t>
      </w:r>
      <w:r>
        <w:rPr>
          <w:color w:val="737677"/>
        </w:rPr>
        <w:t>the</w:t>
      </w:r>
      <w:proofErr w:type="gramEnd"/>
      <w:r>
        <w:rPr>
          <w:color w:val="737677"/>
          <w:spacing w:val="46"/>
        </w:rPr>
        <w:t xml:space="preserve"> </w:t>
      </w:r>
      <w:r>
        <w:rPr>
          <w:color w:val="737677"/>
        </w:rPr>
        <w:t>POS</w:t>
      </w:r>
      <w:r>
        <w:rPr>
          <w:color w:val="737677"/>
          <w:spacing w:val="21"/>
        </w:rPr>
        <w:t xml:space="preserve"> </w:t>
      </w:r>
      <w:r>
        <w:rPr>
          <w:color w:val="737677"/>
        </w:rPr>
        <w:t xml:space="preserve">data </w:t>
      </w:r>
      <w:r>
        <w:rPr>
          <w:color w:val="737677"/>
          <w:spacing w:val="7"/>
        </w:rPr>
        <w:t xml:space="preserve"> </w:t>
      </w:r>
      <w:r>
        <w:rPr>
          <w:color w:val="737677"/>
        </w:rPr>
        <w:t xml:space="preserve">manually </w:t>
      </w:r>
      <w:r>
        <w:rPr>
          <w:color w:val="737677"/>
          <w:spacing w:val="9"/>
        </w:rPr>
        <w:t xml:space="preserve"> </w:t>
      </w:r>
      <w:r>
        <w:rPr>
          <w:color w:val="737677"/>
        </w:rPr>
        <w:t>into</w:t>
      </w:r>
      <w:r>
        <w:rPr>
          <w:color w:val="737677"/>
          <w:spacing w:val="36"/>
        </w:rPr>
        <w:t xml:space="preserve"> </w:t>
      </w:r>
      <w:r>
        <w:rPr>
          <w:color w:val="737677"/>
          <w:w w:val="90"/>
        </w:rPr>
        <w:t>KAI</w:t>
      </w:r>
      <w:r>
        <w:rPr>
          <w:color w:val="737677"/>
          <w:spacing w:val="19"/>
          <w:w w:val="90"/>
        </w:rPr>
        <w:t xml:space="preserve"> </w:t>
      </w:r>
      <w:r>
        <w:rPr>
          <w:color w:val="737677"/>
        </w:rPr>
        <w:t>U</w:t>
      </w:r>
      <w:r>
        <w:rPr>
          <w:color w:val="737677"/>
          <w:spacing w:val="-26"/>
        </w:rPr>
        <w:t>P</w:t>
      </w:r>
      <w:r>
        <w:rPr>
          <w:color w:val="737677"/>
        </w:rPr>
        <w:t>,</w:t>
      </w:r>
      <w:r>
        <w:rPr>
          <w:color w:val="737677"/>
          <w:spacing w:val="35"/>
        </w:rPr>
        <w:t xml:space="preserve"> </w:t>
      </w:r>
      <w:r>
        <w:rPr>
          <w:color w:val="737677"/>
        </w:rPr>
        <w:t>go</w:t>
      </w:r>
      <w:r>
        <w:rPr>
          <w:color w:val="737677"/>
          <w:spacing w:val="14"/>
        </w:rPr>
        <w:t xml:space="preserve"> </w:t>
      </w:r>
      <w:r>
        <w:rPr>
          <w:color w:val="737677"/>
        </w:rPr>
        <w:t>to</w:t>
      </w:r>
      <w:r>
        <w:rPr>
          <w:color w:val="737677"/>
          <w:spacing w:val="25"/>
        </w:rPr>
        <w:t xml:space="preserve"> </w:t>
      </w:r>
      <w:r>
        <w:rPr>
          <w:color w:val="737677"/>
        </w:rPr>
        <w:t>“POS</w:t>
      </w:r>
      <w:r>
        <w:rPr>
          <w:color w:val="737677"/>
          <w:spacing w:val="32"/>
        </w:rPr>
        <w:t xml:space="preserve"> </w:t>
      </w:r>
      <w:r>
        <w:rPr>
          <w:color w:val="737677"/>
          <w:w w:val="108"/>
        </w:rPr>
        <w:t>Management”</w:t>
      </w:r>
      <w:r>
        <w:rPr>
          <w:color w:val="737677"/>
          <w:spacing w:val="10"/>
          <w:w w:val="108"/>
        </w:rPr>
        <w:t xml:space="preserve"> </w:t>
      </w:r>
      <w:r>
        <w:rPr>
          <w:color w:val="737677"/>
        </w:rPr>
        <w:t xml:space="preserve">module </w:t>
      </w:r>
      <w:r>
        <w:rPr>
          <w:color w:val="737677"/>
          <w:spacing w:val="6"/>
        </w:rPr>
        <w:t xml:space="preserve"> </w:t>
      </w:r>
      <w:r>
        <w:rPr>
          <w:color w:val="737677"/>
        </w:rPr>
        <w:t>of</w:t>
      </w:r>
      <w:r>
        <w:rPr>
          <w:color w:val="737677"/>
          <w:spacing w:val="14"/>
        </w:rPr>
        <w:t xml:space="preserve"> </w:t>
      </w:r>
      <w:r>
        <w:rPr>
          <w:color w:val="737677"/>
        </w:rPr>
        <w:t>your</w:t>
      </w:r>
      <w:r>
        <w:rPr>
          <w:color w:val="737677"/>
          <w:spacing w:val="14"/>
        </w:rPr>
        <w:t xml:space="preserve"> </w:t>
      </w:r>
      <w:r>
        <w:rPr>
          <w:color w:val="737677"/>
          <w:w w:val="90"/>
        </w:rPr>
        <w:t>KAI</w:t>
      </w:r>
      <w:r>
        <w:rPr>
          <w:color w:val="737677"/>
          <w:spacing w:val="19"/>
          <w:w w:val="90"/>
        </w:rPr>
        <w:t xml:space="preserve"> </w:t>
      </w:r>
      <w:r>
        <w:rPr>
          <w:color w:val="737677"/>
          <w:w w:val="104"/>
        </w:rPr>
        <w:t>UP</w:t>
      </w:r>
    </w:p>
    <w:p w:rsidR="00482408" w:rsidRDefault="00DD3B73">
      <w:pPr>
        <w:spacing w:before="90" w:line="220" w:lineRule="exact"/>
        <w:ind w:left="290"/>
      </w:pPr>
      <w:proofErr w:type="gramStart"/>
      <w:r>
        <w:rPr>
          <w:color w:val="737677"/>
          <w:w w:val="110"/>
          <w:position w:val="-1"/>
        </w:rPr>
        <w:t>account</w:t>
      </w:r>
      <w:proofErr w:type="gramEnd"/>
      <w:r>
        <w:rPr>
          <w:color w:val="737677"/>
          <w:spacing w:val="6"/>
          <w:w w:val="110"/>
          <w:position w:val="-1"/>
        </w:rPr>
        <w:t xml:space="preserve"> </w:t>
      </w:r>
      <w:r>
        <w:rPr>
          <w:color w:val="737677"/>
          <w:position w:val="-1"/>
        </w:rPr>
        <w:t>and</w:t>
      </w:r>
      <w:r>
        <w:rPr>
          <w:color w:val="737677"/>
          <w:spacing w:val="43"/>
          <w:position w:val="-1"/>
        </w:rPr>
        <w:t xml:space="preserve"> </w:t>
      </w:r>
      <w:r>
        <w:rPr>
          <w:color w:val="737677"/>
          <w:position w:val="-1"/>
        </w:rPr>
        <w:t>follow</w:t>
      </w:r>
      <w:r>
        <w:rPr>
          <w:color w:val="737677"/>
          <w:spacing w:val="-5"/>
          <w:position w:val="-1"/>
        </w:rPr>
        <w:t xml:space="preserve"> </w:t>
      </w:r>
      <w:r>
        <w:rPr>
          <w:color w:val="737677"/>
          <w:position w:val="-1"/>
        </w:rPr>
        <w:t>the</w:t>
      </w:r>
      <w:r>
        <w:rPr>
          <w:color w:val="737677"/>
          <w:spacing w:val="43"/>
          <w:position w:val="-1"/>
        </w:rPr>
        <w:t xml:space="preserve"> </w:t>
      </w:r>
      <w:r>
        <w:rPr>
          <w:color w:val="737677"/>
          <w:w w:val="110"/>
          <w:position w:val="-1"/>
        </w:rPr>
        <w:t>screenshots</w:t>
      </w:r>
      <w:r>
        <w:rPr>
          <w:color w:val="737677"/>
          <w:spacing w:val="6"/>
          <w:w w:val="110"/>
          <w:position w:val="-1"/>
        </w:rPr>
        <w:t xml:space="preserve"> </w:t>
      </w:r>
      <w:r>
        <w:rPr>
          <w:color w:val="737677"/>
          <w:w w:val="102"/>
          <w:position w:val="-1"/>
        </w:rPr>
        <w:t>belo</w:t>
      </w:r>
      <w:r>
        <w:rPr>
          <w:color w:val="737677"/>
          <w:spacing w:val="-11"/>
          <w:w w:val="102"/>
          <w:position w:val="-1"/>
        </w:rPr>
        <w:t>w</w:t>
      </w:r>
      <w:r>
        <w:rPr>
          <w:color w:val="737677"/>
          <w:w w:val="122"/>
          <w:position w:val="-1"/>
        </w:rPr>
        <w:t>.</w:t>
      </w: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before="1" w:line="200" w:lineRule="exact"/>
      </w:pPr>
    </w:p>
    <w:p w:rsidR="00482408" w:rsidRDefault="00CC558F">
      <w:pPr>
        <w:spacing w:before="43" w:line="120" w:lineRule="exact"/>
        <w:ind w:left="3386"/>
        <w:rPr>
          <w:sz w:val="11"/>
          <w:szCs w:val="11"/>
        </w:rPr>
      </w:pPr>
      <w:r>
        <w:pict>
          <v:group id="_x0000_s1051" style="position:absolute;left:0;text-align:left;margin-left:42.25pt;margin-top:186.9pt;width:511.25pt;height:266.45pt;z-index:-251645440;mso-position-horizontal-relative:page;mso-position-vertical-relative:page" coordorigin="845,3738" coordsize="10225,5329">
            <v:shape id="_x0000_s1065" style="position:absolute;left:855;top:3748;width:10205;height:5309" coordorigin="855,3748" coordsize="10205,5309" path="m11060,9057r-10205,l855,3748r10205,l11060,9057xe" filled="f" strokecolor="#737677" strokeweight="1pt">
              <v:path arrowok="t"/>
            </v:shape>
            <v:shape id="_x0000_s1064" type="#_x0000_t75" style="position:absolute;left:855;top:3748;width:10195;height:5309">
              <v:imagedata r:id="rId24" o:title=""/>
            </v:shape>
            <v:shape id="_x0000_s1063" style="position:absolute;left:2249;top:7535;width:422;height:350" coordorigin="2249,7535" coordsize="422,350" path="m2373,7834r15,13l2404,7859r17,9l2439,7875r18,5l2476,7884r19,1l2514,7884r19,-3l2551,7876r18,-7l2586,7860r17,-11l2618,7836r16,-18l2645,7802r9,-17l2662,7767r5,-18l2670,7730r1,-19l2670,7692r-3,-19l2662,7655r-7,-18l2646,7620r-11,-17l2622,7588r-17,-15l2589,7561r-17,-9l2554,7545r-19,-6l2517,7536r-19,-1l2479,7536r-19,3l2441,7544r-18,7l2406,7560r-16,11l2375,7584r-126,126l2373,7834xe" fillcolor="#ff681c" stroked="f">
              <v:path arrowok="t"/>
            </v:shape>
            <v:shape id="_x0000_s1062" style="position:absolute;left:2456;top:7607;width:59;height:205" coordorigin="2456,7607" coordsize="59,205" path="m2484,7652r,160l2515,7812r,-205l2497,7607r-6,5l2475,7623r-19,10l2456,7652r28,xe" fillcolor="#fdfdfd" stroked="f">
              <v:path arrowok="t"/>
            </v:shape>
            <v:shape id="_x0000_s1061" style="position:absolute;left:3664;top:4019;width:350;height:422" coordorigin="3664,4019" coordsize="350,422" path="m3963,4318r13,-15l3988,4287r9,-17l4004,4252r6,-19l4013,4215r1,-19l4013,4177r-3,-19l4005,4139r-7,-18l3989,4104r-11,-16l3965,4073r-17,-16l3932,4046r-18,-10l3897,4029r-19,-5l3859,4021r-19,-2l3821,4020r-18,3l3784,4028r-18,7l3749,4044r-16,11l3717,4069r-15,17l3690,4102r-9,17l3674,4137r-5,18l3665,4174r-1,19l3665,4212r3,19l3673,4249r7,18l3689,4285r11,16l3713,4316r126,126l3963,4318xe" fillcolor="#ff681c" stroked="f">
              <v:path arrowok="t"/>
            </v:shape>
            <v:shape id="_x0000_s1060" style="position:absolute;left:3789;top:4092;width:100;height:205" coordorigin="3789,4092" coordsize="100,205" path="m3823,4128r6,-9l3850,4119r6,7l3856,4145r-2,13l3849,4171r-7,16l3833,4204r-12,19l3806,4245r-17,25l3789,4297r97,l3886,4268r-61,l3832,4258r18,-26l3864,4210r10,-19l3882,4176r4,-14l3888,4149r1,-12l3889,4131r-8,-19l3865,4097r-23,-5l3825,4094r-19,11l3794,4122r-4,23l3790,4154r33,l3823,4128xe" fillcolor="#fdfdfd" stroked="f">
              <v:path arrowok="t"/>
            </v:shape>
            <v:shape id="_x0000_s1059" style="position:absolute;left:5423;top:4788;width:422;height:350" coordorigin="5423,4788" coordsize="422,350" path="m5547,5087r15,13l5578,5111r17,10l5613,5128r19,5l5650,5137r19,1l5688,5137r19,-3l5726,5129r17,-7l5761,5113r16,-11l5792,5089r16,-18l5819,5055r10,-17l5836,5020r5,-18l5844,4983r2,-19l5845,4945r-3,-19l5837,4908r-7,-18l5821,4873r-12,-17l5796,4841r-17,-15l5763,4814r-17,-9l5728,4797r-18,-5l5691,4789r-19,-1l5653,4789r-19,3l5616,4797r-18,7l5580,4813r-16,11l5549,4837r-126,126l5547,5087xe" fillcolor="#ff681c" stroked="f">
              <v:path arrowok="t"/>
            </v:shape>
            <v:shape id="_x0000_s1058" style="position:absolute;left:5622;top:4859;width:97;height:208" coordorigin="5622,4859" coordsize="97,208" path="m5655,4915r,-24l5661,4886r20,l5684,4894r,22l5677,4938r-21,6l5656,4972r2,l5679,4978r7,22l5686,5032r-7,7l5659,5039r-5,-7l5654,5005r-32,l5622,5017r1,11l5631,5050r15,13l5668,5067r21,-3l5706,5053r10,-19l5719,5007r-1,-20l5710,4970r-16,-13l5704,4950r9,-16l5716,4911r-1,-10l5708,4880r-15,-15l5671,4859r-9,l5641,4868r-13,16l5623,4906r,9l5655,4915xe" fillcolor="#fdfdfd" stroked="f">
              <v:path arrowok="t"/>
            </v:shape>
            <v:shape id="_x0000_s1057" style="position:absolute;left:3553;top:5682;width:422;height:350" coordorigin="3553,5682" coordsize="422,350" path="m3924,5981r14,-15l3949,5950r10,-18l3966,5915r5,-19l3974,5877r2,-19l3975,5839r-3,-18l3967,5802r-7,-18l3951,5767r-12,-16l3926,5735r-17,-15l3893,5708r-17,-9l3858,5692r-18,-6l3821,5683r-19,-1l3783,5683r-19,3l3746,5691r-18,7l3710,5707r-16,11l3679,5731r-126,126l3677,5981r15,13l3708,6006r17,9l3743,6022r19,6l3780,6031r19,1l3818,6031r19,-3l3856,6023r18,-7l3891,6007r16,-11l3922,5983r2,-2xe" fillcolor="#ff681c" stroked="f">
              <v:path arrowok="t"/>
            </v:shape>
            <v:shape id="_x0000_s1056" style="position:absolute;left:3752;top:5755;width:97;height:205" coordorigin="3752,5755" coordsize="97,205" path="m3841,5783r2,-28l3758,5755r,29l3758,5805r-1,19l3756,5841r,17l3783,5858r3,-8l3791,5843r18,l3816,5848r,78l3810,5932r-20,l3784,5925r,-27l3752,5898r,16l3753,5924r9,21l3779,5956r23,4l3822,5956r16,-11l3846,5925r3,-28l3849,5862r-5,-25l3832,5821r-20,-5l3801,5816r-7,1l3785,5827r,l3787,5783r54,xe" fillcolor="#fdfdfd" stroked="f">
              <v:path arrowok="t"/>
            </v:shape>
            <v:shape id="_x0000_s1055" style="position:absolute;left:6528;top:5308;width:422;height:350" coordorigin="6528,5308" coordsize="422,350" path="m6652,5607r15,13l6683,5631r17,10l6718,5648r18,5l6755,5657r19,1l6793,5657r19,-3l6830,5649r18,-7l6865,5633r17,-11l6897,5609r15,-18l6924,5575r9,-17l6941,5540r5,-18l6949,5503r1,-19l6949,5465r-3,-19l6941,5428r-7,-18l6925,5393r-11,-17l6901,5361r-17,-15l6868,5334r-17,-9l6833,5317r-19,-5l6796,5309r-19,-1l6758,5309r-19,3l6720,5317r-18,7l6685,5333r-16,11l6654,5357r-126,126l6652,5607xe" fillcolor="#ff681c" stroked="f">
              <v:path arrowok="t"/>
            </v:shape>
            <v:shape id="_x0000_s1054" style="position:absolute;left:6720;top:5382;width:111;height:202" coordorigin="6720,5382" coordsize="111,202" path="m6812,5509r,-127l6779,5382r-59,127l6720,5535r60,l6746,5509r34,-79l6781,5430r,79l6746,5509r34,26l6780,5584r32,l6812,5535r19,l6831,5509r-19,xe" fillcolor="#fdfdfd" stroked="f">
              <v:path arrowok="t"/>
            </v:shape>
            <v:shape id="_x0000_s1053" style="position:absolute;left:3946;top:5404;width:532;height:106" coordorigin="3946,5404" coordsize="532,106" path="m4478,5510r,-106l3946,5404r,106l4478,5510xe" fillcolor="#f5f3f4" stroked="f">
              <v:path arrowok="t"/>
            </v:shape>
            <v:shape id="_x0000_s1052" style="position:absolute;left:5244;top:5404;width:532;height:106" coordorigin="5244,5404" coordsize="532,106" path="m5776,5510r,-106l5244,5404r,106l5776,5510xe" fillcolor="#f5f3f4" stroked="f">
              <v:path arrowok="t"/>
            </v:shape>
            <w10:wrap anchorx="page" anchory="page"/>
          </v:group>
        </w:pict>
      </w:r>
      <w:r w:rsidR="00DD3B73">
        <w:rPr>
          <w:color w:val="282828"/>
          <w:sz w:val="11"/>
          <w:szCs w:val="11"/>
        </w:rPr>
        <w:t xml:space="preserve">15/09/2016                            </w:t>
      </w:r>
      <w:r w:rsidR="00DD3B73">
        <w:rPr>
          <w:color w:val="282828"/>
          <w:spacing w:val="15"/>
          <w:sz w:val="11"/>
          <w:szCs w:val="11"/>
        </w:rPr>
        <w:t xml:space="preserve"> </w:t>
      </w:r>
      <w:r w:rsidR="00DD3B73">
        <w:rPr>
          <w:color w:val="282828"/>
          <w:w w:val="104"/>
          <w:sz w:val="11"/>
          <w:szCs w:val="11"/>
        </w:rPr>
        <w:t>15/09/2016</w:t>
      </w: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before="1" w:line="280" w:lineRule="exact"/>
        <w:rPr>
          <w:sz w:val="28"/>
          <w:szCs w:val="28"/>
        </w:rPr>
      </w:pPr>
    </w:p>
    <w:p w:rsidR="00482408" w:rsidRDefault="00DD3B73">
      <w:pPr>
        <w:spacing w:before="18"/>
        <w:ind w:left="1575"/>
        <w:rPr>
          <w:sz w:val="24"/>
          <w:szCs w:val="24"/>
        </w:rPr>
      </w:pPr>
      <w:r>
        <w:rPr>
          <w:i/>
          <w:color w:val="FF681C"/>
          <w:w w:val="116"/>
          <w:sz w:val="24"/>
          <w:szCs w:val="24"/>
        </w:rPr>
        <w:t xml:space="preserve">Then </w:t>
      </w:r>
      <w:r>
        <w:rPr>
          <w:i/>
          <w:color w:val="FF681C"/>
          <w:sz w:val="24"/>
          <w:szCs w:val="24"/>
        </w:rPr>
        <w:t>click</w:t>
      </w:r>
      <w:r>
        <w:rPr>
          <w:i/>
          <w:color w:val="FF681C"/>
          <w:spacing w:val="46"/>
          <w:sz w:val="24"/>
          <w:szCs w:val="24"/>
        </w:rPr>
        <w:t xml:space="preserve"> </w:t>
      </w:r>
      <w:r>
        <w:rPr>
          <w:i/>
          <w:color w:val="FF681C"/>
          <w:w w:val="120"/>
          <w:sz w:val="24"/>
          <w:szCs w:val="24"/>
        </w:rPr>
        <w:t>Sa</w:t>
      </w:r>
      <w:r>
        <w:rPr>
          <w:i/>
          <w:color w:val="FF681C"/>
          <w:spacing w:val="-1"/>
          <w:w w:val="120"/>
          <w:sz w:val="24"/>
          <w:szCs w:val="24"/>
        </w:rPr>
        <w:t>v</w:t>
      </w:r>
      <w:r>
        <w:rPr>
          <w:i/>
          <w:color w:val="FF681C"/>
          <w:w w:val="129"/>
          <w:sz w:val="24"/>
          <w:szCs w:val="24"/>
        </w:rPr>
        <w:t>e</w:t>
      </w:r>
    </w:p>
    <w:p w:rsidR="00482408" w:rsidRDefault="00482408">
      <w:pPr>
        <w:spacing w:before="1" w:line="100" w:lineRule="exact"/>
        <w:rPr>
          <w:sz w:val="11"/>
          <w:szCs w:val="11"/>
        </w:rPr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  <w:sectPr w:rsidR="00482408">
          <w:pgSz w:w="11920" w:h="16840"/>
          <w:pgMar w:top="820" w:right="740" w:bottom="280" w:left="560" w:header="421" w:footer="621" w:gutter="0"/>
          <w:cols w:space="720"/>
        </w:sectPr>
      </w:pPr>
    </w:p>
    <w:p w:rsidR="00482408" w:rsidRDefault="00CC558F">
      <w:pPr>
        <w:spacing w:before="38"/>
        <w:ind w:left="474" w:right="-42"/>
        <w:rPr>
          <w:sz w:val="15"/>
          <w:szCs w:val="15"/>
        </w:rPr>
      </w:pPr>
      <w:r>
        <w:pict>
          <v:group id="_x0000_s1049" style="position:absolute;left:0;text-align:left;margin-left:0;margin-top:0;width:595.3pt;height:841.9pt;z-index:-251646464;mso-position-horizontal-relative:page;mso-position-vertical-relative:page" coordsize="11906,16838">
            <v:shape id="_x0000_s1050" style="position:absolute;width:11906;height:16838" coordsize="11906,16838" path="m,16838r11906,l11906,,,,,16838xe" fillcolor="#fdfdfd" stroked="f">
              <v:path arrowok="t"/>
            </v:shape>
            <w10:wrap anchorx="page" anchory="page"/>
          </v:group>
        </w:pict>
      </w:r>
      <w:r w:rsidR="00DD3B73">
        <w:rPr>
          <w:color w:val="F0E8D9"/>
          <w:spacing w:val="-12"/>
          <w:w w:val="84"/>
          <w:sz w:val="15"/>
          <w:szCs w:val="15"/>
          <w:highlight w:val="darkGray"/>
        </w:rPr>
        <w:t xml:space="preserve"> </w:t>
      </w:r>
      <w:r w:rsidR="00DD3B73">
        <w:rPr>
          <w:color w:val="F0E8D9"/>
          <w:w w:val="104"/>
          <w:sz w:val="15"/>
          <w:szCs w:val="15"/>
          <w:highlight w:val="darkGray"/>
        </w:rPr>
        <w:t>15/09/2016</w:t>
      </w:r>
    </w:p>
    <w:p w:rsidR="00482408" w:rsidRDefault="00482408">
      <w:pPr>
        <w:spacing w:before="5" w:line="100" w:lineRule="exact"/>
        <w:rPr>
          <w:sz w:val="11"/>
          <w:szCs w:val="11"/>
        </w:rPr>
      </w:pPr>
    </w:p>
    <w:p w:rsidR="00482408" w:rsidRDefault="00DD3B73">
      <w:pPr>
        <w:ind w:left="493" w:right="-42"/>
        <w:rPr>
          <w:sz w:val="15"/>
          <w:szCs w:val="15"/>
        </w:rPr>
      </w:pPr>
      <w:r>
        <w:rPr>
          <w:color w:val="F0E8D9"/>
          <w:w w:val="104"/>
          <w:sz w:val="15"/>
          <w:szCs w:val="15"/>
        </w:rPr>
        <w:t>15/09/2016</w:t>
      </w:r>
    </w:p>
    <w:p w:rsidR="00482408" w:rsidRDefault="00482408">
      <w:pPr>
        <w:spacing w:before="5" w:line="100" w:lineRule="exact"/>
        <w:rPr>
          <w:sz w:val="11"/>
          <w:szCs w:val="11"/>
        </w:rPr>
      </w:pPr>
    </w:p>
    <w:p w:rsidR="00482408" w:rsidRDefault="00DD3B73">
      <w:pPr>
        <w:ind w:left="474" w:right="-42"/>
        <w:rPr>
          <w:sz w:val="15"/>
          <w:szCs w:val="15"/>
        </w:rPr>
      </w:pPr>
      <w:r>
        <w:rPr>
          <w:color w:val="F0E8D9"/>
          <w:spacing w:val="-12"/>
          <w:w w:val="84"/>
          <w:sz w:val="15"/>
          <w:szCs w:val="15"/>
          <w:highlight w:val="darkGray"/>
        </w:rPr>
        <w:t xml:space="preserve"> </w:t>
      </w:r>
      <w:r>
        <w:rPr>
          <w:color w:val="F0E8D9"/>
          <w:w w:val="104"/>
          <w:sz w:val="15"/>
          <w:szCs w:val="15"/>
          <w:highlight w:val="darkGray"/>
        </w:rPr>
        <w:t>15/09/2016</w:t>
      </w:r>
    </w:p>
    <w:p w:rsidR="00482408" w:rsidRDefault="00DD3B73">
      <w:pPr>
        <w:spacing w:before="95"/>
        <w:ind w:left="493" w:right="-42"/>
        <w:rPr>
          <w:sz w:val="15"/>
          <w:szCs w:val="15"/>
        </w:rPr>
      </w:pPr>
      <w:r>
        <w:rPr>
          <w:color w:val="F0E8D9"/>
          <w:w w:val="104"/>
          <w:sz w:val="15"/>
          <w:szCs w:val="15"/>
        </w:rPr>
        <w:t>15/09/2016</w:t>
      </w:r>
    </w:p>
    <w:p w:rsidR="00482408" w:rsidRDefault="00DD3B73">
      <w:pPr>
        <w:spacing w:before="97"/>
        <w:ind w:left="474" w:right="-42"/>
        <w:rPr>
          <w:sz w:val="15"/>
          <w:szCs w:val="15"/>
        </w:rPr>
      </w:pPr>
      <w:r>
        <w:rPr>
          <w:color w:val="F0E8D9"/>
          <w:spacing w:val="-12"/>
          <w:w w:val="84"/>
          <w:sz w:val="15"/>
          <w:szCs w:val="15"/>
          <w:highlight w:val="darkGray"/>
        </w:rPr>
        <w:t xml:space="preserve"> </w:t>
      </w:r>
      <w:r>
        <w:rPr>
          <w:color w:val="F0E8D9"/>
          <w:w w:val="104"/>
          <w:sz w:val="15"/>
          <w:szCs w:val="15"/>
          <w:highlight w:val="darkGray"/>
        </w:rPr>
        <w:t>15/09/2016</w:t>
      </w:r>
    </w:p>
    <w:p w:rsidR="00482408" w:rsidRDefault="00DD3B73">
      <w:pPr>
        <w:spacing w:before="97"/>
        <w:ind w:left="493" w:right="-42"/>
        <w:rPr>
          <w:sz w:val="15"/>
          <w:szCs w:val="15"/>
        </w:rPr>
      </w:pPr>
      <w:r>
        <w:rPr>
          <w:color w:val="F0E8D9"/>
          <w:w w:val="104"/>
          <w:sz w:val="15"/>
          <w:szCs w:val="15"/>
        </w:rPr>
        <w:t>15/09/2016</w:t>
      </w:r>
    </w:p>
    <w:p w:rsidR="00482408" w:rsidRDefault="00DD3B73">
      <w:pPr>
        <w:spacing w:before="97"/>
        <w:ind w:left="474" w:right="-42"/>
        <w:rPr>
          <w:sz w:val="15"/>
          <w:szCs w:val="15"/>
        </w:rPr>
      </w:pPr>
      <w:r>
        <w:rPr>
          <w:color w:val="F0E8D9"/>
          <w:spacing w:val="-12"/>
          <w:w w:val="84"/>
          <w:sz w:val="15"/>
          <w:szCs w:val="15"/>
          <w:highlight w:val="darkGray"/>
        </w:rPr>
        <w:t xml:space="preserve"> </w:t>
      </w:r>
      <w:r>
        <w:rPr>
          <w:color w:val="F0E8D9"/>
          <w:w w:val="104"/>
          <w:sz w:val="15"/>
          <w:szCs w:val="15"/>
          <w:highlight w:val="darkGray"/>
        </w:rPr>
        <w:t>15/09/2016</w:t>
      </w:r>
    </w:p>
    <w:p w:rsidR="00482408" w:rsidRDefault="00DD3B73">
      <w:pPr>
        <w:spacing w:before="97"/>
        <w:ind w:left="493" w:right="-42"/>
        <w:rPr>
          <w:sz w:val="15"/>
          <w:szCs w:val="15"/>
        </w:rPr>
      </w:pPr>
      <w:r>
        <w:rPr>
          <w:color w:val="F0E8D9"/>
          <w:w w:val="104"/>
          <w:sz w:val="15"/>
          <w:szCs w:val="15"/>
        </w:rPr>
        <w:t>15/09/2016</w:t>
      </w:r>
    </w:p>
    <w:p w:rsidR="00482408" w:rsidRDefault="00DD3B73">
      <w:pPr>
        <w:spacing w:before="97"/>
        <w:ind w:left="474" w:right="-42"/>
        <w:rPr>
          <w:sz w:val="15"/>
          <w:szCs w:val="15"/>
        </w:rPr>
      </w:pPr>
      <w:r>
        <w:rPr>
          <w:color w:val="F0E8D9"/>
          <w:spacing w:val="-12"/>
          <w:w w:val="84"/>
          <w:sz w:val="15"/>
          <w:szCs w:val="15"/>
          <w:highlight w:val="darkGray"/>
        </w:rPr>
        <w:t xml:space="preserve"> </w:t>
      </w:r>
      <w:r>
        <w:rPr>
          <w:color w:val="F0E8D9"/>
          <w:w w:val="104"/>
          <w:sz w:val="15"/>
          <w:szCs w:val="15"/>
          <w:highlight w:val="darkGray"/>
        </w:rPr>
        <w:t>15/09/2016</w:t>
      </w:r>
    </w:p>
    <w:p w:rsidR="00482408" w:rsidRDefault="00DD3B73">
      <w:pPr>
        <w:spacing w:before="97"/>
        <w:ind w:left="493" w:right="-42"/>
        <w:rPr>
          <w:sz w:val="15"/>
          <w:szCs w:val="15"/>
        </w:rPr>
      </w:pPr>
      <w:r>
        <w:rPr>
          <w:color w:val="F0E8D9"/>
          <w:w w:val="104"/>
          <w:sz w:val="15"/>
          <w:szCs w:val="15"/>
        </w:rPr>
        <w:t>15/09/2016</w:t>
      </w:r>
    </w:p>
    <w:p w:rsidR="00482408" w:rsidRDefault="00DD3B73">
      <w:pPr>
        <w:spacing w:before="97"/>
        <w:ind w:left="474" w:right="-42"/>
        <w:rPr>
          <w:sz w:val="15"/>
          <w:szCs w:val="15"/>
        </w:rPr>
      </w:pPr>
      <w:r>
        <w:rPr>
          <w:color w:val="F0E8D9"/>
          <w:spacing w:val="-12"/>
          <w:w w:val="84"/>
          <w:sz w:val="15"/>
          <w:szCs w:val="15"/>
          <w:highlight w:val="darkGray"/>
        </w:rPr>
        <w:t xml:space="preserve"> </w:t>
      </w:r>
      <w:r>
        <w:rPr>
          <w:color w:val="F0E8D9"/>
          <w:w w:val="104"/>
          <w:sz w:val="15"/>
          <w:szCs w:val="15"/>
          <w:highlight w:val="darkGray"/>
        </w:rPr>
        <w:t>15/09/2016</w:t>
      </w:r>
    </w:p>
    <w:p w:rsidR="00482408" w:rsidRDefault="00DD3B73">
      <w:pPr>
        <w:spacing w:before="97"/>
        <w:ind w:left="493" w:right="-42"/>
        <w:rPr>
          <w:sz w:val="15"/>
          <w:szCs w:val="15"/>
        </w:rPr>
      </w:pPr>
      <w:r>
        <w:rPr>
          <w:color w:val="F0E8D9"/>
          <w:w w:val="104"/>
          <w:sz w:val="15"/>
          <w:szCs w:val="15"/>
        </w:rPr>
        <w:t>15/09/2016</w:t>
      </w:r>
    </w:p>
    <w:p w:rsidR="00482408" w:rsidRDefault="00482408">
      <w:pPr>
        <w:spacing w:before="8" w:line="100" w:lineRule="exact"/>
        <w:rPr>
          <w:sz w:val="10"/>
          <w:szCs w:val="10"/>
        </w:rPr>
      </w:pPr>
    </w:p>
    <w:p w:rsidR="00482408" w:rsidRDefault="00DD3B73">
      <w:pPr>
        <w:ind w:left="474" w:right="-42"/>
        <w:rPr>
          <w:sz w:val="15"/>
          <w:szCs w:val="15"/>
        </w:rPr>
      </w:pPr>
      <w:r>
        <w:rPr>
          <w:color w:val="F0E8D9"/>
          <w:spacing w:val="-12"/>
          <w:w w:val="84"/>
          <w:sz w:val="15"/>
          <w:szCs w:val="15"/>
          <w:highlight w:val="darkGray"/>
        </w:rPr>
        <w:t xml:space="preserve"> </w:t>
      </w:r>
      <w:r>
        <w:rPr>
          <w:color w:val="F0E8D9"/>
          <w:w w:val="104"/>
          <w:sz w:val="15"/>
          <w:szCs w:val="15"/>
          <w:highlight w:val="darkGray"/>
        </w:rPr>
        <w:t>15/09/2016</w:t>
      </w:r>
    </w:p>
    <w:p w:rsidR="00482408" w:rsidRDefault="00482408">
      <w:pPr>
        <w:spacing w:line="100" w:lineRule="exact"/>
        <w:rPr>
          <w:sz w:val="10"/>
          <w:szCs w:val="10"/>
        </w:rPr>
      </w:pPr>
    </w:p>
    <w:p w:rsidR="00482408" w:rsidRDefault="00DD3B73">
      <w:pPr>
        <w:ind w:left="493" w:right="-42"/>
        <w:rPr>
          <w:sz w:val="15"/>
          <w:szCs w:val="15"/>
        </w:rPr>
      </w:pPr>
      <w:r>
        <w:rPr>
          <w:color w:val="F0E8D9"/>
          <w:w w:val="104"/>
          <w:sz w:val="15"/>
          <w:szCs w:val="15"/>
        </w:rPr>
        <w:t>15/09/2016</w:t>
      </w:r>
    </w:p>
    <w:p w:rsidR="00482408" w:rsidRDefault="00DD3B73">
      <w:pPr>
        <w:spacing w:before="95"/>
        <w:ind w:left="474" w:right="-42"/>
        <w:rPr>
          <w:sz w:val="15"/>
          <w:szCs w:val="15"/>
        </w:rPr>
      </w:pPr>
      <w:r>
        <w:rPr>
          <w:color w:val="F0E8D9"/>
          <w:spacing w:val="-12"/>
          <w:w w:val="84"/>
          <w:sz w:val="15"/>
          <w:szCs w:val="15"/>
          <w:highlight w:val="darkGray"/>
        </w:rPr>
        <w:t xml:space="preserve"> </w:t>
      </w:r>
      <w:r>
        <w:rPr>
          <w:color w:val="F0E8D9"/>
          <w:w w:val="104"/>
          <w:sz w:val="15"/>
          <w:szCs w:val="15"/>
          <w:highlight w:val="darkGray"/>
        </w:rPr>
        <w:t>15/09/2016</w:t>
      </w:r>
    </w:p>
    <w:p w:rsidR="00482408" w:rsidRDefault="00DD3B73">
      <w:pPr>
        <w:spacing w:line="200" w:lineRule="exact"/>
      </w:pPr>
      <w:r>
        <w:br w:type="column"/>
      </w:r>
    </w:p>
    <w:p w:rsidR="00482408" w:rsidRDefault="00482408">
      <w:pPr>
        <w:spacing w:line="200" w:lineRule="exact"/>
      </w:pPr>
    </w:p>
    <w:p w:rsidR="00482408" w:rsidRDefault="00482408">
      <w:pPr>
        <w:spacing w:before="19" w:line="240" w:lineRule="exact"/>
        <w:rPr>
          <w:sz w:val="24"/>
          <w:szCs w:val="24"/>
        </w:rPr>
      </w:pPr>
    </w:p>
    <w:p w:rsidR="00482408" w:rsidRDefault="00CC558F">
      <w:pPr>
        <w:rPr>
          <w:sz w:val="24"/>
          <w:szCs w:val="24"/>
        </w:rPr>
        <w:sectPr w:rsidR="00482408">
          <w:type w:val="continuous"/>
          <w:pgSz w:w="11920" w:h="16840"/>
          <w:pgMar w:top="820" w:right="740" w:bottom="280" w:left="560" w:header="720" w:footer="720" w:gutter="0"/>
          <w:cols w:num="2" w:space="720" w:equalWidth="0">
            <w:col w:w="1208" w:space="2555"/>
            <w:col w:w="6857"/>
          </w:cols>
        </w:sectPr>
      </w:pPr>
      <w:r>
        <w:pict>
          <v:group id="_x0000_s1034" style="position:absolute;margin-left:42pt;margin-top:465.05pt;width:424.55pt;height:295.85pt;z-index:-251644416;mso-position-horizontal-relative:page;mso-position-vertical-relative:page" coordorigin="840,9301" coordsize="8491,5917">
            <v:shape id="_x0000_s1048" type="#_x0000_t75" style="position:absolute;left:850;top:9311;width:8471;height:5877">
              <v:imagedata r:id="rId25" o:title=""/>
            </v:shape>
            <v:shape id="_x0000_s1047" style="position:absolute;left:850;top:9311;width:8471;height:5897" coordorigin="850,9311" coordsize="8471,5897" path="m9321,15208r-8471,l850,9311r8471,l9321,15208xe" filled="f" strokecolor="#737677" strokeweight="1pt">
              <v:path arrowok="t"/>
            </v:shape>
            <v:shape id="_x0000_s1046" style="position:absolute;left:3652;top:10619;width:5529;height:4143" coordorigin="3652,10619" coordsize="5529,4143" path="m9124,14762r-5415,l3687,14758r-18,-12l3656,14728r-4,-22l3652,14705r,-4029l3686,10624r23,-5l9124,10619r53,34l9181,10676r,4029l9147,14758r-23,4xe" filled="f" strokecolor="#ff681c" strokeweight="1pt">
              <v:path arrowok="t"/>
            </v:shape>
            <v:shape id="_x0000_s1045" style="position:absolute;left:1666;top:9597;width:350;height:350" coordorigin="1666,9597" coordsize="350,350" path="m1841,9947r23,-2l1886,9941r22,-7l1927,9924r19,-12l1962,9898r15,-16l1990,9865r10,-20l2008,9825r5,-22l2016,9780r,-8l2015,9749r-5,-23l2003,9705r-9,-19l1982,9667r-14,-16l1952,9636r-18,-13l1915,9613r-21,-8l1873,9599r-23,-2l1841,9597r-23,1l1796,9602r-21,8l1755,9619r-18,12l1720,9645r-14,16l1693,9679r-10,19l1675,9718r-6,22l1667,9763r-1,9l1666,9947r175,xe" fillcolor="#ff681c" stroked="f">
              <v:path arrowok="t"/>
            </v:shape>
            <v:shape id="_x0000_s1044" style="position:absolute;left:1791;top:9669;width:100;height:205" coordorigin="1791,9669" coordsize="100,205" path="m1826,9705r5,-9l1852,9696r6,8l1858,9722r-2,13l1852,9749r-7,15l1835,9781r-12,19l1808,9822r-17,25l1791,9874r97,l1888,9846r-61,l1834,9836r18,-27l1866,9787r11,-18l1884,9753r4,-14l1891,9727r,-13l1891,9708r-8,-19l1867,9675r-23,-6l1827,9671r-19,11l1797,9699r-4,23l1793,9731r33,l1826,9705xe" fillcolor="#fdfdfd" stroked="f">
              <v:path arrowok="t"/>
            </v:shape>
            <v:shape id="_x0000_s1043" style="position:absolute;left:3848;top:11242;width:350;height:350" coordorigin="3848,11242" coordsize="350,350" path="m4198,11417r,-8l4195,11386r-5,-22l4182,11344r-10,-20l4159,11307r-15,-16l4128,11277r-19,-12l4089,11255r-21,-7l4046,11244r-23,-2l4015,11243r-23,2l3970,11251r-20,8l3930,11269r-17,13l3897,11297r-14,16l3871,11331r-10,20l3854,11372r-4,22l3848,11417r,9l3851,11449r6,22l3865,11491r10,19l3888,11528r14,16l3919,11558r18,12l3957,11579r21,8l4000,11591r23,1l4032,11592r23,-2l4076,11584r21,-8l4116,11566r18,-13l4150,11538r14,-16l4176,11503r9,-19l4192,11463r5,-23l4198,11417xe" fillcolor="#ff681c" stroked="f">
              <v:path arrowok="t"/>
            </v:shape>
            <v:shape id="_x0000_s1042" style="position:absolute;left:3986;top:11315;width:59;height:205" coordorigin="3986,11315" coordsize="59,205" path="m4013,11360r,160l4044,11520r,-205l4027,11315r-7,5l4004,11331r-18,10l3986,11360r27,xe" fillcolor="#fdfdfd" stroked="f">
              <v:path arrowok="t"/>
            </v:shape>
            <v:shape id="_x0000_s1041" style="position:absolute;left:1034;top:10956;width:735;height:139" coordorigin="1034,10956" coordsize="735,139" path="m1769,11095r,-139l1034,10956r,139l1769,11095xe" fillcolor="#575757" stroked="f">
              <v:path arrowok="t"/>
            </v:shape>
            <v:shape id="_x0000_s1040" style="position:absolute;left:1034;top:11498;width:735;height:139" coordorigin="1034,11498" coordsize="735,139" path="m1769,11637r,-139l1034,11498r,139l1769,11637xe" fillcolor="#575757" stroked="f">
              <v:path arrowok="t"/>
            </v:shape>
            <v:shape id="_x0000_s1039" style="position:absolute;left:1034;top:12044;width:735;height:139" coordorigin="1034,12044" coordsize="735,139" path="m1769,12183r,-139l1034,12044r,139l1769,12183xe" fillcolor="#575757" stroked="f">
              <v:path arrowok="t"/>
            </v:shape>
            <v:shape id="_x0000_s1038" style="position:absolute;left:1034;top:12591;width:735;height:139" coordorigin="1034,12591" coordsize="735,139" path="m1769,12730r,-139l1034,12591r,139l1769,12730xe" fillcolor="#575757" stroked="f">
              <v:path arrowok="t"/>
            </v:shape>
            <v:shape id="_x0000_s1037" style="position:absolute;left:1034;top:13139;width:735;height:139" coordorigin="1034,13139" coordsize="735,139" path="m1769,13278r,-139l1034,13139r,139l1769,13278xe" fillcolor="#575757" stroked="f">
              <v:path arrowok="t"/>
            </v:shape>
            <v:shape id="_x0000_s1036" style="position:absolute;left:1034;top:13676;width:735;height:139" coordorigin="1034,13676" coordsize="735,139" path="m1769,13815r,-139l1034,13676r,139l1769,13815xe" fillcolor="#575757" stroked="f">
              <v:path arrowok="t"/>
            </v:shape>
            <v:shape id="_x0000_s1035" style="position:absolute;left:1034;top:14212;width:735;height:139" coordorigin="1034,14212" coordsize="735,139" path="m1769,14351r,-139l1034,14212r,139l1769,14351xe" fillcolor="#575757" stroked="f">
              <v:path arrowok="t"/>
            </v:shape>
            <w10:wrap anchorx="page" anchory="page"/>
          </v:group>
        </w:pict>
      </w:r>
      <w:r w:rsidR="00DD3B73">
        <w:rPr>
          <w:i/>
          <w:color w:val="FF681C"/>
          <w:w w:val="118"/>
          <w:sz w:val="24"/>
          <w:szCs w:val="24"/>
        </w:rPr>
        <w:t>Input</w:t>
      </w:r>
      <w:r w:rsidR="00DD3B73">
        <w:rPr>
          <w:i/>
          <w:color w:val="FF681C"/>
          <w:spacing w:val="-16"/>
          <w:w w:val="118"/>
          <w:sz w:val="24"/>
          <w:szCs w:val="24"/>
        </w:rPr>
        <w:t xml:space="preserve"> </w:t>
      </w:r>
      <w:r w:rsidR="00DD3B73">
        <w:rPr>
          <w:i/>
          <w:color w:val="FF681C"/>
          <w:w w:val="118"/>
          <w:sz w:val="24"/>
          <w:szCs w:val="24"/>
        </w:rPr>
        <w:t>data</w:t>
      </w:r>
      <w:r w:rsidR="00DD3B73">
        <w:rPr>
          <w:i/>
          <w:color w:val="FF681C"/>
          <w:spacing w:val="16"/>
          <w:w w:val="118"/>
          <w:sz w:val="24"/>
          <w:szCs w:val="24"/>
        </w:rPr>
        <w:t xml:space="preserve"> </w:t>
      </w:r>
      <w:r w:rsidR="00DD3B73">
        <w:rPr>
          <w:i/>
          <w:color w:val="FF681C"/>
          <w:w w:val="114"/>
          <w:sz w:val="24"/>
          <w:szCs w:val="24"/>
        </w:rPr>
        <w:t>he</w:t>
      </w:r>
      <w:r w:rsidR="00DD3B73">
        <w:rPr>
          <w:i/>
          <w:color w:val="FF681C"/>
          <w:spacing w:val="-3"/>
          <w:w w:val="114"/>
          <w:sz w:val="24"/>
          <w:szCs w:val="24"/>
        </w:rPr>
        <w:t>r</w:t>
      </w:r>
      <w:r w:rsidR="00DD3B73">
        <w:rPr>
          <w:i/>
          <w:color w:val="FF681C"/>
          <w:w w:val="129"/>
          <w:sz w:val="24"/>
          <w:szCs w:val="24"/>
        </w:rPr>
        <w:t>e</w:t>
      </w:r>
    </w:p>
    <w:p w:rsidR="00482408" w:rsidRDefault="00CC558F">
      <w:pPr>
        <w:spacing w:line="200" w:lineRule="exact"/>
      </w:pPr>
      <w:r>
        <w:lastRenderedPageBreak/>
        <w:pict>
          <v:group id="_x0000_s1032" style="position:absolute;margin-left:0;margin-top:0;width:595.3pt;height:841.9pt;z-index:-251643392;mso-position-horizontal-relative:page;mso-position-vertical-relative:page" coordsize="11906,16838">
            <v:shape id="_x0000_s1033" style="position:absolute;width:11906;height:16838" coordsize="11906,16838" path="m,16838r11906,l11906,,,,,16838xe" fillcolor="#fdfdfd" stroked="f">
              <v:path arrowok="t"/>
            </v:shape>
            <w10:wrap anchorx="page" anchory="page"/>
          </v:group>
        </w:pict>
      </w: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before="3" w:line="240" w:lineRule="exact"/>
        <w:rPr>
          <w:sz w:val="24"/>
          <w:szCs w:val="24"/>
        </w:rPr>
      </w:pPr>
    </w:p>
    <w:p w:rsidR="00482408" w:rsidRDefault="00DD3B73">
      <w:pPr>
        <w:spacing w:before="5"/>
        <w:ind w:left="296"/>
        <w:rPr>
          <w:sz w:val="42"/>
          <w:szCs w:val="42"/>
        </w:rPr>
      </w:pPr>
      <w:r>
        <w:rPr>
          <w:b/>
          <w:color w:val="FF681C"/>
          <w:w w:val="74"/>
          <w:sz w:val="42"/>
          <w:szCs w:val="42"/>
        </w:rPr>
        <w:t>POS</w:t>
      </w:r>
      <w:r>
        <w:rPr>
          <w:b/>
          <w:color w:val="FF681C"/>
          <w:spacing w:val="15"/>
          <w:w w:val="74"/>
          <w:sz w:val="42"/>
          <w:szCs w:val="42"/>
        </w:rPr>
        <w:t xml:space="preserve"> </w:t>
      </w:r>
      <w:r>
        <w:rPr>
          <w:b/>
          <w:color w:val="FF681C"/>
          <w:w w:val="81"/>
          <w:sz w:val="42"/>
          <w:szCs w:val="42"/>
        </w:rPr>
        <w:t>Data</w:t>
      </w:r>
      <w:r>
        <w:rPr>
          <w:b/>
          <w:color w:val="FF681C"/>
          <w:spacing w:val="8"/>
          <w:w w:val="81"/>
          <w:sz w:val="42"/>
          <w:szCs w:val="42"/>
        </w:rPr>
        <w:t xml:space="preserve"> </w:t>
      </w:r>
      <w:r>
        <w:rPr>
          <w:b/>
          <w:color w:val="FF681C"/>
          <w:w w:val="81"/>
          <w:sz w:val="42"/>
          <w:szCs w:val="42"/>
        </w:rPr>
        <w:t>Co-relation</w:t>
      </w:r>
      <w:r>
        <w:rPr>
          <w:b/>
          <w:color w:val="FF681C"/>
          <w:spacing w:val="69"/>
          <w:w w:val="81"/>
          <w:sz w:val="42"/>
          <w:szCs w:val="42"/>
        </w:rPr>
        <w:t xml:space="preserve"> </w:t>
      </w:r>
      <w:r>
        <w:rPr>
          <w:b/>
          <w:color w:val="FF681C"/>
          <w:w w:val="81"/>
          <w:sz w:val="42"/>
          <w:szCs w:val="42"/>
        </w:rPr>
        <w:t>in</w:t>
      </w:r>
      <w:r>
        <w:rPr>
          <w:b/>
          <w:color w:val="FF681C"/>
          <w:spacing w:val="1"/>
          <w:w w:val="81"/>
          <w:sz w:val="42"/>
          <w:szCs w:val="42"/>
        </w:rPr>
        <w:t xml:space="preserve"> </w:t>
      </w:r>
      <w:r>
        <w:rPr>
          <w:b/>
          <w:color w:val="FF681C"/>
          <w:w w:val="81"/>
          <w:sz w:val="42"/>
          <w:szCs w:val="42"/>
        </w:rPr>
        <w:t>People Counting</w:t>
      </w:r>
      <w:r>
        <w:rPr>
          <w:b/>
          <w:color w:val="FF681C"/>
          <w:spacing w:val="-9"/>
          <w:w w:val="81"/>
          <w:sz w:val="42"/>
          <w:szCs w:val="42"/>
        </w:rPr>
        <w:t xml:space="preserve"> </w:t>
      </w:r>
      <w:r>
        <w:rPr>
          <w:b/>
          <w:color w:val="FF681C"/>
          <w:w w:val="81"/>
          <w:sz w:val="42"/>
          <w:szCs w:val="42"/>
        </w:rPr>
        <w:t>Report</w:t>
      </w:r>
    </w:p>
    <w:p w:rsidR="00482408" w:rsidRDefault="00482408">
      <w:pPr>
        <w:spacing w:line="200" w:lineRule="exact"/>
      </w:pPr>
    </w:p>
    <w:p w:rsidR="00482408" w:rsidRDefault="00482408">
      <w:pPr>
        <w:spacing w:before="2" w:line="240" w:lineRule="exact"/>
        <w:rPr>
          <w:sz w:val="24"/>
          <w:szCs w:val="24"/>
        </w:rPr>
      </w:pPr>
    </w:p>
    <w:p w:rsidR="00482408" w:rsidRDefault="00DD3B73">
      <w:pPr>
        <w:spacing w:line="220" w:lineRule="exact"/>
        <w:ind w:left="1016"/>
      </w:pPr>
      <w:r>
        <w:rPr>
          <w:color w:val="737677"/>
          <w:position w:val="-1"/>
        </w:rPr>
        <w:t>Once</w:t>
      </w:r>
      <w:r>
        <w:rPr>
          <w:color w:val="737677"/>
          <w:spacing w:val="32"/>
          <w:position w:val="-1"/>
        </w:rPr>
        <w:t xml:space="preserve"> </w:t>
      </w:r>
      <w:r>
        <w:rPr>
          <w:color w:val="737677"/>
          <w:position w:val="-1"/>
        </w:rPr>
        <w:t>your</w:t>
      </w:r>
      <w:r>
        <w:rPr>
          <w:color w:val="737677"/>
          <w:spacing w:val="11"/>
          <w:position w:val="-1"/>
        </w:rPr>
        <w:t xml:space="preserve"> </w:t>
      </w:r>
      <w:r>
        <w:rPr>
          <w:color w:val="737677"/>
          <w:w w:val="110"/>
          <w:position w:val="-1"/>
        </w:rPr>
        <w:t>account</w:t>
      </w:r>
      <w:r>
        <w:rPr>
          <w:color w:val="737677"/>
          <w:spacing w:val="6"/>
          <w:w w:val="110"/>
          <w:position w:val="-1"/>
        </w:rPr>
        <w:t xml:space="preserve"> </w:t>
      </w:r>
      <w:r>
        <w:rPr>
          <w:color w:val="737677"/>
          <w:position w:val="-1"/>
        </w:rPr>
        <w:t>has</w:t>
      </w:r>
      <w:r>
        <w:rPr>
          <w:color w:val="737677"/>
          <w:spacing w:val="43"/>
          <w:position w:val="-1"/>
        </w:rPr>
        <w:t xml:space="preserve"> </w:t>
      </w:r>
      <w:r>
        <w:rPr>
          <w:color w:val="737677"/>
          <w:position w:val="-1"/>
        </w:rPr>
        <w:t>POS</w:t>
      </w:r>
      <w:r>
        <w:rPr>
          <w:color w:val="737677"/>
          <w:spacing w:val="18"/>
          <w:position w:val="-1"/>
        </w:rPr>
        <w:t xml:space="preserve"> </w:t>
      </w:r>
      <w:r>
        <w:rPr>
          <w:color w:val="737677"/>
          <w:position w:val="-1"/>
        </w:rPr>
        <w:t>data, the</w:t>
      </w:r>
      <w:r>
        <w:rPr>
          <w:color w:val="737677"/>
          <w:spacing w:val="43"/>
          <w:position w:val="-1"/>
        </w:rPr>
        <w:t xml:space="preserve"> </w:t>
      </w:r>
      <w:proofErr w:type="gramStart"/>
      <w:r>
        <w:rPr>
          <w:color w:val="737677"/>
          <w:position w:val="-1"/>
        </w:rPr>
        <w:t xml:space="preserve">People </w:t>
      </w:r>
      <w:r>
        <w:rPr>
          <w:color w:val="737677"/>
          <w:spacing w:val="4"/>
          <w:position w:val="-1"/>
        </w:rPr>
        <w:t xml:space="preserve"> </w:t>
      </w:r>
      <w:r>
        <w:rPr>
          <w:color w:val="737677"/>
          <w:position w:val="-1"/>
        </w:rPr>
        <w:t>Counting</w:t>
      </w:r>
      <w:proofErr w:type="gramEnd"/>
      <w:r>
        <w:rPr>
          <w:color w:val="737677"/>
          <w:spacing w:val="41"/>
          <w:position w:val="-1"/>
        </w:rPr>
        <w:t xml:space="preserve"> </w:t>
      </w:r>
      <w:r>
        <w:rPr>
          <w:color w:val="737677"/>
          <w:position w:val="-1"/>
        </w:rPr>
        <w:t>report</w:t>
      </w:r>
      <w:r>
        <w:rPr>
          <w:color w:val="737677"/>
          <w:spacing w:val="44"/>
          <w:position w:val="-1"/>
        </w:rPr>
        <w:t xml:space="preserve"> </w:t>
      </w:r>
      <w:r>
        <w:rPr>
          <w:color w:val="737677"/>
          <w:position w:val="-1"/>
        </w:rPr>
        <w:t>will</w:t>
      </w:r>
      <w:r>
        <w:rPr>
          <w:color w:val="737677"/>
          <w:spacing w:val="-1"/>
          <w:position w:val="-1"/>
        </w:rPr>
        <w:t xml:space="preserve"> </w:t>
      </w:r>
      <w:r>
        <w:rPr>
          <w:color w:val="737677"/>
          <w:position w:val="-1"/>
        </w:rPr>
        <w:t>display</w:t>
      </w:r>
      <w:r>
        <w:rPr>
          <w:color w:val="737677"/>
          <w:spacing w:val="40"/>
          <w:position w:val="-1"/>
        </w:rPr>
        <w:t xml:space="preserve"> </w:t>
      </w:r>
      <w:r>
        <w:rPr>
          <w:color w:val="737677"/>
          <w:position w:val="-1"/>
        </w:rPr>
        <w:t>the</w:t>
      </w:r>
      <w:r>
        <w:rPr>
          <w:color w:val="737677"/>
          <w:spacing w:val="43"/>
          <w:position w:val="-1"/>
        </w:rPr>
        <w:t xml:space="preserve"> </w:t>
      </w:r>
      <w:r>
        <w:rPr>
          <w:color w:val="737677"/>
          <w:position w:val="-1"/>
        </w:rPr>
        <w:t xml:space="preserve">conversion </w:t>
      </w:r>
      <w:r>
        <w:rPr>
          <w:color w:val="737677"/>
          <w:spacing w:val="5"/>
          <w:position w:val="-1"/>
        </w:rPr>
        <w:t xml:space="preserve"> </w:t>
      </w:r>
      <w:r>
        <w:rPr>
          <w:color w:val="737677"/>
          <w:w w:val="108"/>
          <w:position w:val="-1"/>
        </w:rPr>
        <w:t>ratio.</w:t>
      </w:r>
    </w:p>
    <w:p w:rsidR="00482408" w:rsidRDefault="00482408">
      <w:pPr>
        <w:spacing w:before="5" w:line="160" w:lineRule="exact"/>
        <w:rPr>
          <w:sz w:val="17"/>
          <w:szCs w:val="17"/>
        </w:rPr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DD3B73">
      <w:pPr>
        <w:tabs>
          <w:tab w:val="left" w:pos="2100"/>
        </w:tabs>
        <w:spacing w:before="51" w:line="60" w:lineRule="exact"/>
        <w:ind w:left="1765"/>
        <w:rPr>
          <w:sz w:val="6"/>
          <w:szCs w:val="6"/>
        </w:rPr>
      </w:pPr>
      <w:r>
        <w:rPr>
          <w:color w:val="D8DCD3"/>
          <w:spacing w:val="3"/>
          <w:w w:val="84"/>
          <w:sz w:val="6"/>
          <w:szCs w:val="6"/>
          <w:highlight w:val="darkGray"/>
        </w:rPr>
        <w:t xml:space="preserve"> </w:t>
      </w:r>
      <w:r>
        <w:rPr>
          <w:color w:val="D8DCD3"/>
          <w:w w:val="87"/>
          <w:sz w:val="6"/>
          <w:szCs w:val="6"/>
          <w:highlight w:val="darkGray"/>
        </w:rPr>
        <w:t>C</w:t>
      </w:r>
      <w:r>
        <w:rPr>
          <w:color w:val="D8DCD3"/>
          <w:w w:val="101"/>
          <w:sz w:val="6"/>
          <w:szCs w:val="6"/>
          <w:highlight w:val="darkGray"/>
        </w:rPr>
        <w:t>i</w:t>
      </w:r>
      <w:r>
        <w:rPr>
          <w:color w:val="D8DCD3"/>
          <w:spacing w:val="1"/>
          <w:w w:val="101"/>
          <w:sz w:val="6"/>
          <w:szCs w:val="6"/>
          <w:highlight w:val="darkGray"/>
        </w:rPr>
        <w:t>t</w:t>
      </w:r>
      <w:r>
        <w:rPr>
          <w:color w:val="D8DCD3"/>
          <w:w w:val="94"/>
          <w:sz w:val="6"/>
          <w:szCs w:val="6"/>
          <w:highlight w:val="darkGray"/>
        </w:rPr>
        <w:t>y</w:t>
      </w:r>
      <w:r>
        <w:rPr>
          <w:color w:val="D8DCD3"/>
          <w:w w:val="84"/>
          <w:sz w:val="6"/>
          <w:szCs w:val="6"/>
          <w:highlight w:val="darkGray"/>
        </w:rPr>
        <w:t xml:space="preserve"> </w:t>
      </w:r>
      <w:r>
        <w:rPr>
          <w:color w:val="D8DCD3"/>
          <w:w w:val="93"/>
          <w:sz w:val="6"/>
          <w:szCs w:val="6"/>
          <w:highlight w:val="darkGray"/>
        </w:rPr>
        <w:t>Hall</w:t>
      </w:r>
      <w:r>
        <w:rPr>
          <w:color w:val="D8DCD3"/>
          <w:w w:val="84"/>
          <w:sz w:val="6"/>
          <w:szCs w:val="6"/>
          <w:highlight w:val="darkGray"/>
        </w:rPr>
        <w:t xml:space="preserve"> </w:t>
      </w:r>
      <w:r>
        <w:rPr>
          <w:color w:val="D8DCD3"/>
          <w:sz w:val="6"/>
          <w:szCs w:val="6"/>
          <w:highlight w:val="darkGray"/>
        </w:rPr>
        <w:tab/>
      </w: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before="2" w:line="200" w:lineRule="exact"/>
      </w:pPr>
    </w:p>
    <w:p w:rsidR="00482408" w:rsidRDefault="00DD3B73">
      <w:pPr>
        <w:spacing w:before="51" w:line="60" w:lineRule="exact"/>
        <w:ind w:left="438"/>
        <w:rPr>
          <w:sz w:val="6"/>
          <w:szCs w:val="6"/>
        </w:rPr>
      </w:pPr>
      <w:r>
        <w:rPr>
          <w:color w:val="FDFDFD"/>
          <w:sz w:val="6"/>
          <w:szCs w:val="6"/>
        </w:rPr>
        <w:t>Down</w:t>
      </w:r>
      <w:r>
        <w:rPr>
          <w:color w:val="FDFDFD"/>
          <w:spacing w:val="-2"/>
          <w:sz w:val="6"/>
          <w:szCs w:val="6"/>
        </w:rPr>
        <w:t xml:space="preserve"> </w:t>
      </w:r>
      <w:r>
        <w:rPr>
          <w:color w:val="FDFDFD"/>
          <w:spacing w:val="-4"/>
          <w:w w:val="81"/>
          <w:sz w:val="6"/>
          <w:szCs w:val="6"/>
        </w:rPr>
        <w:t>T</w:t>
      </w:r>
      <w:r>
        <w:rPr>
          <w:color w:val="FDFDFD"/>
          <w:w w:val="109"/>
          <w:sz w:val="6"/>
          <w:szCs w:val="6"/>
        </w:rPr>
        <w:t>o</w:t>
      </w:r>
      <w:r>
        <w:rPr>
          <w:color w:val="FDFDFD"/>
          <w:w w:val="105"/>
          <w:sz w:val="6"/>
          <w:szCs w:val="6"/>
        </w:rPr>
        <w:t>wn</w:t>
      </w: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line="200" w:lineRule="exact"/>
      </w:pPr>
    </w:p>
    <w:p w:rsidR="00482408" w:rsidRDefault="00482408">
      <w:pPr>
        <w:spacing w:before="11" w:line="240" w:lineRule="exact"/>
        <w:rPr>
          <w:sz w:val="24"/>
          <w:szCs w:val="24"/>
        </w:rPr>
      </w:pPr>
    </w:p>
    <w:p w:rsidR="00482408" w:rsidRDefault="00CC558F">
      <w:pPr>
        <w:spacing w:before="51"/>
        <w:ind w:left="5509" w:right="4841"/>
        <w:jc w:val="center"/>
        <w:rPr>
          <w:sz w:val="6"/>
          <w:szCs w:val="6"/>
        </w:rPr>
      </w:pPr>
      <w:r>
        <w:pict>
          <v:group id="_x0000_s1026" style="position:absolute;left:0;text-align:left;margin-left:42pt;margin-top:184.6pt;width:511.25pt;height:247.4pt;z-index:-251642368;mso-position-horizontal-relative:page;mso-position-vertical-relative:page" coordorigin="840,3692" coordsize="10225,4948">
            <v:shape id="_x0000_s1031" style="position:absolute;left:850;top:3702;width:10205;height:4928" coordorigin="850,3702" coordsize="10205,4928" path="m11055,8630r-10205,l850,3702r10205,l11055,8630xe" filled="f" strokecolor="#737677" strokeweight="1pt">
              <v:path arrowok="t"/>
            </v:shape>
            <v:shape id="_x0000_s1030" type="#_x0000_t75" style="position:absolute;left:850;top:3702;width:10189;height:4928">
              <v:imagedata r:id="rId26" o:title=""/>
            </v:shape>
            <v:shape id="_x0000_s1029" style="position:absolute;left:913;top:4953;width:485;height:106" coordorigin="913,4953" coordsize="485,106" path="m1398,5059r,-106l913,4953r,106l1398,5059xe" fillcolor="#353535" stroked="f">
              <v:path arrowok="t"/>
            </v:shape>
            <v:shape id="_x0000_s1028" style="position:absolute;left:2510;top:5740;width:263;height:313" coordorigin="2510,5740" coordsize="263,313" path="m2772,6052r,-312l2510,5740r,312l2772,6052xe" fillcolor="#414141" stroked="f">
              <v:path arrowok="t"/>
            </v:shape>
            <v:shape id="_x0000_s1027" style="position:absolute;left:6085;top:5936;width:318;height:91" coordorigin="6085,5936" coordsize="318,91" path="m6403,6027r,-91l6085,5936r,91l6403,6027xe" fillcolor="#414141" stroked="f">
              <v:path arrowok="t"/>
            </v:shape>
            <w10:wrap anchorx="page" anchory="page"/>
          </v:group>
        </w:pict>
      </w:r>
      <w:r w:rsidR="00DD3B73">
        <w:rPr>
          <w:color w:val="E4DAC6"/>
          <w:w w:val="93"/>
          <w:sz w:val="6"/>
          <w:szCs w:val="6"/>
        </w:rPr>
        <w:t>Ci</w:t>
      </w:r>
      <w:r w:rsidR="00DD3B73">
        <w:rPr>
          <w:color w:val="E4DAC6"/>
          <w:spacing w:val="1"/>
          <w:w w:val="93"/>
          <w:sz w:val="6"/>
          <w:szCs w:val="6"/>
        </w:rPr>
        <w:t>t</w:t>
      </w:r>
      <w:r w:rsidR="00DD3B73">
        <w:rPr>
          <w:color w:val="E4DAC6"/>
          <w:w w:val="93"/>
          <w:sz w:val="6"/>
          <w:szCs w:val="6"/>
        </w:rPr>
        <w:t>y Hall</w:t>
      </w:r>
    </w:p>
    <w:sectPr w:rsidR="00482408">
      <w:pgSz w:w="11920" w:h="16840"/>
      <w:pgMar w:top="820" w:right="740" w:bottom="280" w:left="560" w:header="421" w:footer="62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558F" w:rsidRDefault="00CC558F">
      <w:r>
        <w:separator/>
      </w:r>
    </w:p>
  </w:endnote>
  <w:endnote w:type="continuationSeparator" w:id="0">
    <w:p w:rsidR="00CC558F" w:rsidRDefault="00CC55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2408" w:rsidRDefault="00CC558F">
    <w:pPr>
      <w:spacing w:line="200" w:lineRule="exact"/>
    </w:pPr>
    <w:r>
      <w:pict>
        <v:group id="_x0000_s2060" style="position:absolute;margin-left:488.9pt;margin-top:801.1pt;width:0;height:49.95pt;z-index:-251660288;mso-position-horizontal-relative:page;mso-position-vertical-relative:page" coordorigin="9778,16022" coordsize="0,999">
          <v:shape id="_x0000_s2061" style="position:absolute;left:9778;top:16022;width:0;height:999" coordorigin="9778,16022" coordsize="0,999" path="m9778,16022r,816e" filled="f" strokecolor="#737677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494.7pt;margin-top:807.75pt;width:10.45pt;height:14.1pt;z-index:-251659264;mso-position-horizontal-relative:page;mso-position-vertical-relative:page" filled="f" stroked="f">
          <v:textbox inset="0,0,0,0">
            <w:txbxContent>
              <w:p w:rsidR="00482408" w:rsidRDefault="00DD3B73">
                <w:pPr>
                  <w:spacing w:line="260" w:lineRule="exact"/>
                  <w:ind w:left="63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color w:val="737677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040231">
                  <w:rPr>
                    <w:b/>
                    <w:noProof/>
                    <w:color w:val="737677"/>
                    <w:sz w:val="24"/>
                    <w:szCs w:val="24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2408" w:rsidRDefault="00482408">
    <w:pPr>
      <w:spacing w:line="0" w:lineRule="atLeast"/>
      <w:rPr>
        <w:sz w:val="0"/>
        <w:szCs w:val="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2408" w:rsidRDefault="00CC558F">
    <w:pPr>
      <w:spacing w:line="200" w:lineRule="exact"/>
    </w:pPr>
    <w:r>
      <w:pict>
        <v:group id="_x0000_s2050" style="position:absolute;margin-left:488.9pt;margin-top:801.05pt;width:0;height:49.95pt;z-index:-251653120;mso-position-horizontal-relative:page;mso-position-vertical-relative:page" coordorigin="9778,16021" coordsize="0,999">
          <v:shape id="_x0000_s2051" style="position:absolute;left:9778;top:16021;width:0;height:999" coordorigin="9778,16021" coordsize="0,999" path="m9778,16021r,817e" filled="f" strokecolor="#737677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95.85pt;margin-top:807.8pt;width:9.35pt;height:14.1pt;z-index:-251652096;mso-position-horizontal-relative:page;mso-position-vertical-relative:page" filled="f" stroked="f">
          <v:textbox inset="0,0,0,0">
            <w:txbxContent>
              <w:p w:rsidR="00482408" w:rsidRDefault="00DD3B73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color w:val="737677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040231">
                  <w:rPr>
                    <w:b/>
                    <w:noProof/>
                    <w:color w:val="737677"/>
                    <w:sz w:val="24"/>
                    <w:szCs w:val="24"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558F" w:rsidRDefault="00CC558F">
      <w:r>
        <w:separator/>
      </w:r>
    </w:p>
  </w:footnote>
  <w:footnote w:type="continuationSeparator" w:id="0">
    <w:p w:rsidR="00CC558F" w:rsidRDefault="00CC558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2408" w:rsidRDefault="00CC558F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8" type="#_x0000_t75" style="position:absolute;margin-left:33.25pt;margin-top:21.05pt;width:113.95pt;height:18.6pt;z-index:-251665408;mso-position-horizontal-relative:page;mso-position-vertical-relative:page">
          <v:imagedata r:id="rId1" o:title=""/>
          <w10:wrap anchorx="page" anchory="page"/>
        </v:shape>
      </w:pict>
    </w:r>
    <w:r>
      <w:pict>
        <v:group id="_x0000_s2066" style="position:absolute;margin-left:156.5pt;margin-top:21.55pt;width:0;height:17.9pt;z-index:-251664384;mso-position-horizontal-relative:page;mso-position-vertical-relative:page" coordorigin="3130,431" coordsize="0,358">
          <v:shape id="_x0000_s2067" style="position:absolute;left:3130;top:431;width:0;height:358" coordorigin="3130,431" coordsize="0,358" path="m3130,789r,-358e" filled="f" strokecolor="#737677" strokeweight=".5pt">
            <v:path arrowok="t"/>
          </v:shape>
          <w10:wrap anchorx="page" anchory="page"/>
        </v:group>
      </w:pict>
    </w:r>
    <w:r>
      <w:pict>
        <v:group id="_x0000_s2064" style="position:absolute;margin-left:0;margin-top:0;width:595.3pt;height:841.9pt;z-index:-251663360;mso-position-horizontal-relative:page;mso-position-vertical-relative:page" coordsize="11906,16838">
          <v:shape id="_x0000_s2065" style="position:absolute;width:11906;height:16838" coordsize="11906,16838" path="m,16838r11906,l11906,,,,,16838xe" fillcolor="#fdfdfd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164.4pt;margin-top:28.3pt;width:152.6pt;height:14pt;z-index:-251662336;mso-position-horizontal-relative:page;mso-position-vertical-relative:page" filled="f" stroked="f">
          <v:textbox inset="0,0,0,0">
            <w:txbxContent>
              <w:p w:rsidR="00482408" w:rsidRDefault="00DD3B73">
                <w:pPr>
                  <w:spacing w:line="26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b/>
                    <w:color w:val="737677"/>
                    <w:w w:val="77"/>
                    <w:sz w:val="24"/>
                    <w:szCs w:val="24"/>
                  </w:rPr>
                  <w:t>User</w:t>
                </w:r>
                <w:r>
                  <w:rPr>
                    <w:b/>
                    <w:color w:val="737677"/>
                    <w:spacing w:val="36"/>
                    <w:w w:val="77"/>
                    <w:sz w:val="24"/>
                    <w:szCs w:val="24"/>
                  </w:rPr>
                  <w:t xml:space="preserve"> </w:t>
                </w:r>
                <w:r>
                  <w:rPr>
                    <w:b/>
                    <w:color w:val="737677"/>
                    <w:w w:val="77"/>
                    <w:sz w:val="24"/>
                    <w:szCs w:val="24"/>
                  </w:rPr>
                  <w:t>Guide</w:t>
                </w:r>
                <w:r>
                  <w:rPr>
                    <w:b/>
                    <w:color w:val="737677"/>
                    <w:spacing w:val="13"/>
                    <w:w w:val="77"/>
                    <w:sz w:val="24"/>
                    <w:szCs w:val="24"/>
                  </w:rPr>
                  <w:t xml:space="preserve"> </w:t>
                </w:r>
                <w:r>
                  <w:rPr>
                    <w:b/>
                    <w:color w:val="737677"/>
                    <w:w w:val="77"/>
                    <w:sz w:val="24"/>
                    <w:szCs w:val="24"/>
                  </w:rPr>
                  <w:t>for</w:t>
                </w:r>
                <w:r>
                  <w:rPr>
                    <w:b/>
                    <w:color w:val="737677"/>
                    <w:spacing w:val="22"/>
                    <w:w w:val="77"/>
                    <w:sz w:val="24"/>
                    <w:szCs w:val="24"/>
                  </w:rPr>
                  <w:t xml:space="preserve"> </w:t>
                </w:r>
                <w:proofErr w:type="gramStart"/>
                <w:r>
                  <w:rPr>
                    <w:b/>
                    <w:color w:val="737677"/>
                    <w:w w:val="77"/>
                    <w:sz w:val="24"/>
                    <w:szCs w:val="24"/>
                  </w:rPr>
                  <w:t xml:space="preserve">Importing </w:t>
                </w:r>
                <w:r>
                  <w:rPr>
                    <w:b/>
                    <w:color w:val="737677"/>
                    <w:spacing w:val="3"/>
                    <w:w w:val="77"/>
                    <w:sz w:val="24"/>
                    <w:szCs w:val="24"/>
                  </w:rPr>
                  <w:t xml:space="preserve"> </w:t>
                </w:r>
                <w:r>
                  <w:rPr>
                    <w:b/>
                    <w:color w:val="737677"/>
                    <w:w w:val="77"/>
                    <w:sz w:val="24"/>
                    <w:szCs w:val="24"/>
                  </w:rPr>
                  <w:t>POS</w:t>
                </w:r>
                <w:proofErr w:type="gramEnd"/>
                <w:r>
                  <w:rPr>
                    <w:b/>
                    <w:color w:val="737677"/>
                    <w:spacing w:val="-7"/>
                    <w:w w:val="77"/>
                    <w:sz w:val="24"/>
                    <w:szCs w:val="24"/>
                  </w:rPr>
                  <w:t xml:space="preserve"> </w:t>
                </w:r>
                <w:r>
                  <w:rPr>
                    <w:b/>
                    <w:color w:val="737677"/>
                    <w:w w:val="81"/>
                    <w:sz w:val="24"/>
                    <w:szCs w:val="24"/>
                  </w:rPr>
                  <w:t>Data</w:t>
                </w:r>
              </w:p>
            </w:txbxContent>
          </v:textbox>
          <w10:wrap anchorx="page" anchory="page"/>
        </v:shape>
      </w:pict>
    </w:r>
    <w:r>
      <w:pict>
        <v:shape id="_x0000_s2062" type="#_x0000_t202" style="position:absolute;margin-left:462.45pt;margin-top:28.15pt;width:91.3pt;height:14pt;z-index:-251661312;mso-position-horizontal-relative:page;mso-position-vertical-relative:page" filled="f" stroked="f">
          <v:textbox inset="0,0,0,0">
            <w:txbxContent>
              <w:p w:rsidR="00482408" w:rsidRDefault="00DD3B73">
                <w:pPr>
                  <w:spacing w:line="26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color w:val="737677"/>
                    <w:w w:val="90"/>
                    <w:sz w:val="24"/>
                    <w:szCs w:val="24"/>
                  </w:rPr>
                  <w:t>vaaas.kaisquare.com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2408" w:rsidRDefault="00482408">
    <w:pPr>
      <w:spacing w:line="0" w:lineRule="atLeast"/>
      <w:rPr>
        <w:sz w:val="0"/>
        <w:szCs w:val="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2408" w:rsidRDefault="00CC558F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8" type="#_x0000_t75" style="position:absolute;margin-left:33.25pt;margin-top:21.05pt;width:113.95pt;height:18.6pt;z-index:-251658240;mso-position-horizontal-relative:page;mso-position-vertical-relative:page">
          <v:imagedata r:id="rId1" o:title=""/>
          <w10:wrap anchorx="page" anchory="page"/>
        </v:shape>
      </w:pict>
    </w:r>
    <w:r>
      <w:pict>
        <v:group id="_x0000_s2056" style="position:absolute;margin-left:156.5pt;margin-top:21.55pt;width:0;height:17.9pt;z-index:-251657216;mso-position-horizontal-relative:page;mso-position-vertical-relative:page" coordorigin="3130,431" coordsize="0,358">
          <v:shape id="_x0000_s2057" style="position:absolute;left:3130;top:431;width:0;height:358" coordorigin="3130,431" coordsize="0,358" path="m3130,789r,-358e" filled="f" strokecolor="#737677" strokeweight=".5pt">
            <v:path arrowok="t"/>
          </v:shape>
          <w10:wrap anchorx="page" anchory="page"/>
        </v:group>
      </w:pict>
    </w:r>
    <w:r>
      <w:pict>
        <v:group id="_x0000_s2054" style="position:absolute;margin-left:0;margin-top:0;width:595.3pt;height:841.9pt;z-index:-251656192;mso-position-horizontal-relative:page;mso-position-vertical-relative:page" coordsize="11906,16838">
          <v:shape id="_x0000_s2055" style="position:absolute;width:11906;height:16838" coordsize="11906,16838" path="m,16838r11906,l11906,,,,,16838xe" fillcolor="#fdfdfd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164.4pt;margin-top:28.3pt;width:152.6pt;height:14pt;z-index:-251655168;mso-position-horizontal-relative:page;mso-position-vertical-relative:page" filled="f" stroked="f">
          <v:textbox inset="0,0,0,0">
            <w:txbxContent>
              <w:p w:rsidR="00482408" w:rsidRDefault="00DD3B73">
                <w:pPr>
                  <w:spacing w:line="26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b/>
                    <w:color w:val="737677"/>
                    <w:w w:val="77"/>
                    <w:sz w:val="24"/>
                    <w:szCs w:val="24"/>
                  </w:rPr>
                  <w:t>User</w:t>
                </w:r>
                <w:r>
                  <w:rPr>
                    <w:b/>
                    <w:color w:val="737677"/>
                    <w:spacing w:val="36"/>
                    <w:w w:val="77"/>
                    <w:sz w:val="24"/>
                    <w:szCs w:val="24"/>
                  </w:rPr>
                  <w:t xml:space="preserve"> </w:t>
                </w:r>
                <w:r>
                  <w:rPr>
                    <w:b/>
                    <w:color w:val="737677"/>
                    <w:w w:val="77"/>
                    <w:sz w:val="24"/>
                    <w:szCs w:val="24"/>
                  </w:rPr>
                  <w:t>Guide</w:t>
                </w:r>
                <w:r>
                  <w:rPr>
                    <w:b/>
                    <w:color w:val="737677"/>
                    <w:spacing w:val="13"/>
                    <w:w w:val="77"/>
                    <w:sz w:val="24"/>
                    <w:szCs w:val="24"/>
                  </w:rPr>
                  <w:t xml:space="preserve"> </w:t>
                </w:r>
                <w:r>
                  <w:rPr>
                    <w:b/>
                    <w:color w:val="737677"/>
                    <w:w w:val="77"/>
                    <w:sz w:val="24"/>
                    <w:szCs w:val="24"/>
                  </w:rPr>
                  <w:t>for</w:t>
                </w:r>
                <w:r>
                  <w:rPr>
                    <w:b/>
                    <w:color w:val="737677"/>
                    <w:spacing w:val="22"/>
                    <w:w w:val="77"/>
                    <w:sz w:val="24"/>
                    <w:szCs w:val="24"/>
                  </w:rPr>
                  <w:t xml:space="preserve"> </w:t>
                </w:r>
                <w:proofErr w:type="gramStart"/>
                <w:r>
                  <w:rPr>
                    <w:b/>
                    <w:color w:val="737677"/>
                    <w:w w:val="77"/>
                    <w:sz w:val="24"/>
                    <w:szCs w:val="24"/>
                  </w:rPr>
                  <w:t xml:space="preserve">Importing </w:t>
                </w:r>
                <w:r>
                  <w:rPr>
                    <w:b/>
                    <w:color w:val="737677"/>
                    <w:spacing w:val="3"/>
                    <w:w w:val="77"/>
                    <w:sz w:val="24"/>
                    <w:szCs w:val="24"/>
                  </w:rPr>
                  <w:t xml:space="preserve"> </w:t>
                </w:r>
                <w:r>
                  <w:rPr>
                    <w:b/>
                    <w:color w:val="737677"/>
                    <w:w w:val="77"/>
                    <w:sz w:val="24"/>
                    <w:szCs w:val="24"/>
                  </w:rPr>
                  <w:t>POS</w:t>
                </w:r>
                <w:proofErr w:type="gramEnd"/>
                <w:r>
                  <w:rPr>
                    <w:b/>
                    <w:color w:val="737677"/>
                    <w:spacing w:val="-7"/>
                    <w:w w:val="77"/>
                    <w:sz w:val="24"/>
                    <w:szCs w:val="24"/>
                  </w:rPr>
                  <w:t xml:space="preserve"> </w:t>
                </w:r>
                <w:r>
                  <w:rPr>
                    <w:b/>
                    <w:color w:val="737677"/>
                    <w:w w:val="81"/>
                    <w:sz w:val="24"/>
                    <w:szCs w:val="24"/>
                  </w:rPr>
                  <w:t>Data</w:t>
                </w:r>
              </w:p>
            </w:txbxContent>
          </v:textbox>
          <w10:wrap anchorx="page" anchory="page"/>
        </v:shape>
      </w:pict>
    </w:r>
    <w:r>
      <w:pict>
        <v:shape id="_x0000_s2052" type="#_x0000_t202" style="position:absolute;margin-left:462.45pt;margin-top:28.15pt;width:91.3pt;height:14pt;z-index:-251654144;mso-position-horizontal-relative:page;mso-position-vertical-relative:page" filled="f" stroked="f">
          <v:textbox inset="0,0,0,0">
            <w:txbxContent>
              <w:p w:rsidR="00482408" w:rsidRDefault="00DD3B73">
                <w:pPr>
                  <w:spacing w:line="26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color w:val="737677"/>
                    <w:w w:val="90"/>
                    <w:sz w:val="24"/>
                    <w:szCs w:val="24"/>
                  </w:rPr>
                  <w:t>vaaas.kaisquare.com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BB0FFF"/>
    <w:multiLevelType w:val="multilevel"/>
    <w:tmpl w:val="DA34978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408"/>
    <w:rsid w:val="00004DB5"/>
    <w:rsid w:val="00040231"/>
    <w:rsid w:val="000768C8"/>
    <w:rsid w:val="00482408"/>
    <w:rsid w:val="004B4D61"/>
    <w:rsid w:val="00670086"/>
    <w:rsid w:val="006B263D"/>
    <w:rsid w:val="007D671F"/>
    <w:rsid w:val="009D21A3"/>
    <w:rsid w:val="00CC558F"/>
    <w:rsid w:val="00DD3B73"/>
    <w:rsid w:val="00DE7699"/>
    <w:rsid w:val="00EC3815"/>
    <w:rsid w:val="00F26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."/>
  <w:listSeparator w:val=","/>
  <w15:docId w15:val="{90A5B7F9-0DF4-45AB-9087-2EE69FF95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2.xml"/><Relationship Id="rId18" Type="http://schemas.openxmlformats.org/officeDocument/2006/relationships/footer" Target="footer3.xml"/><Relationship Id="rId26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eader" Target="header1.xml"/><Relationship Id="rId12" Type="http://schemas.openxmlformats.org/officeDocument/2006/relationships/header" Target="header2.xml"/><Relationship Id="rId17" Type="http://schemas.openxmlformats.org/officeDocument/2006/relationships/header" Target="header3.xml"/><Relationship Id="rId25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2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hyperlink" Target="https://www.evernote.com/shard/s67/sh/2ae81235-6c66-4a70-b14e-1bc3c25c86c5/8d56eb358d66d4b9fad3014e2b4c160c/res/b93f83e8-d0c6-4553-a501-148de70a6449/City%20Hall.csv" TargetMode="Externa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9</Pages>
  <Words>771</Words>
  <Characters>4398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Kaisquare</cp:lastModifiedBy>
  <cp:revision>10</cp:revision>
  <dcterms:created xsi:type="dcterms:W3CDTF">2017-07-21T07:40:00Z</dcterms:created>
  <dcterms:modified xsi:type="dcterms:W3CDTF">2017-12-06T09:02:00Z</dcterms:modified>
</cp:coreProperties>
</file>